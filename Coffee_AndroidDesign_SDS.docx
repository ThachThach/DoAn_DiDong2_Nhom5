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3AEF8FF" w14:textId="77777777" w:rsidR="00754287" w:rsidRPr="000603E4" w:rsidRDefault="00754287">
      <w:pPr>
        <w:pStyle w:val="NormalWeb"/>
        <w:spacing w:before="0"/>
        <w:rPr>
          <w:rFonts w:ascii="Arial" w:hAnsi="Arial" w:cs="Arial"/>
          <w:i/>
          <w:iCs/>
          <w:color w:val="000000" w:themeColor="text1"/>
          <w:sz w:val="36"/>
          <w:szCs w:val="36"/>
        </w:rPr>
      </w:pPr>
    </w:p>
    <w:p w14:paraId="1A934DB8" w14:textId="77777777" w:rsidR="00754287" w:rsidRPr="000603E4" w:rsidRDefault="00754287">
      <w:pPr>
        <w:pStyle w:val="NormalWeb"/>
        <w:spacing w:before="0"/>
        <w:rPr>
          <w:rFonts w:ascii="Arial" w:hAnsi="Arial" w:cs="Arial"/>
          <w:i/>
          <w:iCs/>
          <w:color w:val="000000" w:themeColor="text1"/>
          <w:sz w:val="36"/>
          <w:szCs w:val="36"/>
        </w:rPr>
      </w:pPr>
    </w:p>
    <w:p w14:paraId="201941B8" w14:textId="77777777" w:rsidR="00754287" w:rsidRPr="000603E4" w:rsidRDefault="00754287">
      <w:pPr>
        <w:pStyle w:val="NormalWeb"/>
        <w:spacing w:before="0"/>
        <w:rPr>
          <w:rFonts w:ascii="Arial" w:hAnsi="Arial" w:cs="Arial"/>
          <w:i/>
          <w:iCs/>
          <w:color w:val="000000" w:themeColor="text1"/>
          <w:sz w:val="36"/>
          <w:szCs w:val="36"/>
        </w:rPr>
      </w:pPr>
    </w:p>
    <w:p w14:paraId="03FAFA54" w14:textId="77777777" w:rsidR="00754287" w:rsidRPr="000603E4" w:rsidRDefault="00754287">
      <w:pPr>
        <w:pStyle w:val="NormalWeb"/>
        <w:spacing w:before="0"/>
        <w:rPr>
          <w:rFonts w:ascii="Arial" w:hAnsi="Arial" w:cs="Arial"/>
          <w:i/>
          <w:iCs/>
          <w:color w:val="000000" w:themeColor="text1"/>
          <w:sz w:val="36"/>
          <w:szCs w:val="36"/>
        </w:rPr>
      </w:pPr>
    </w:p>
    <w:p w14:paraId="4E620AC2" w14:textId="04628703" w:rsidR="00754287" w:rsidRPr="000603E4" w:rsidRDefault="000C5CD8" w:rsidP="005A6956">
      <w:pPr>
        <w:pStyle w:val="NormalWeb"/>
        <w:spacing w:before="0"/>
        <w:jc w:val="center"/>
        <w:outlineLvl w:val="0"/>
        <w:rPr>
          <w:rFonts w:ascii="Arial" w:hAnsi="Arial" w:cs="Arial"/>
          <w:b/>
          <w:bCs/>
          <w:color w:val="000000" w:themeColor="text1"/>
          <w:sz w:val="40"/>
          <w:szCs w:val="40"/>
        </w:rPr>
      </w:pPr>
      <w:r>
        <w:rPr>
          <w:rFonts w:ascii="Arial" w:hAnsi="Arial" w:cs="Arial"/>
          <w:b/>
          <w:bCs/>
          <w:color w:val="000000" w:themeColor="text1"/>
          <w:sz w:val="40"/>
          <w:szCs w:val="40"/>
        </w:rPr>
        <w:t>The Coffee Shop</w:t>
      </w:r>
    </w:p>
    <w:p w14:paraId="14C5EA74" w14:textId="77777777" w:rsidR="00754287" w:rsidRPr="000603E4" w:rsidRDefault="00754287" w:rsidP="005A6956">
      <w:pPr>
        <w:pStyle w:val="NormalWeb"/>
        <w:spacing w:before="0"/>
        <w:jc w:val="center"/>
        <w:outlineLvl w:val="0"/>
        <w:rPr>
          <w:rFonts w:ascii="Arial" w:hAnsi="Arial" w:cs="Arial"/>
          <w:b/>
          <w:bCs/>
          <w:color w:val="000000" w:themeColor="text1"/>
          <w:sz w:val="36"/>
          <w:szCs w:val="36"/>
        </w:rPr>
      </w:pPr>
      <w:r w:rsidRPr="000603E4">
        <w:rPr>
          <w:rFonts w:ascii="Arial" w:hAnsi="Arial" w:cs="Arial"/>
          <w:b/>
          <w:bCs/>
          <w:color w:val="000000" w:themeColor="text1"/>
          <w:sz w:val="36"/>
          <w:szCs w:val="36"/>
        </w:rPr>
        <w:t>Software Design Specification</w:t>
      </w:r>
    </w:p>
    <w:p w14:paraId="07C028EE" w14:textId="51D20D25" w:rsidR="00754287" w:rsidRPr="000603E4" w:rsidRDefault="00754287" w:rsidP="005A6956">
      <w:pPr>
        <w:pStyle w:val="NormalWeb"/>
        <w:spacing w:before="0"/>
        <w:jc w:val="center"/>
        <w:outlineLvl w:val="0"/>
        <w:rPr>
          <w:rFonts w:ascii="Arial" w:hAnsi="Arial" w:cs="Arial"/>
          <w:b/>
          <w:bCs/>
          <w:color w:val="000000" w:themeColor="text1"/>
          <w:sz w:val="36"/>
          <w:szCs w:val="36"/>
        </w:rPr>
      </w:pPr>
      <w:r w:rsidRPr="000603E4">
        <w:rPr>
          <w:rFonts w:ascii="Arial" w:hAnsi="Arial" w:cs="Arial"/>
          <w:b/>
          <w:bCs/>
          <w:color w:val="000000" w:themeColor="text1"/>
          <w:sz w:val="36"/>
          <w:szCs w:val="36"/>
        </w:rPr>
        <w:t>Ma</w:t>
      </w:r>
      <w:r w:rsidR="003B1EF5">
        <w:rPr>
          <w:rFonts w:ascii="Arial" w:hAnsi="Arial" w:cs="Arial"/>
          <w:b/>
          <w:bCs/>
          <w:color w:val="000000" w:themeColor="text1"/>
          <w:sz w:val="36"/>
          <w:szCs w:val="36"/>
        </w:rPr>
        <w:t>y</w:t>
      </w:r>
      <w:r w:rsidRPr="000603E4">
        <w:rPr>
          <w:rFonts w:ascii="Arial" w:hAnsi="Arial" w:cs="Arial"/>
          <w:b/>
          <w:bCs/>
          <w:color w:val="000000" w:themeColor="text1"/>
          <w:sz w:val="36"/>
          <w:szCs w:val="36"/>
        </w:rPr>
        <w:t xml:space="preserve"> </w:t>
      </w:r>
      <w:r w:rsidR="003B1EF5">
        <w:rPr>
          <w:rFonts w:ascii="Arial" w:hAnsi="Arial" w:cs="Arial"/>
          <w:b/>
          <w:bCs/>
          <w:color w:val="000000" w:themeColor="text1"/>
          <w:sz w:val="36"/>
          <w:szCs w:val="36"/>
        </w:rPr>
        <w:t>19</w:t>
      </w:r>
      <w:r w:rsidRPr="000603E4">
        <w:rPr>
          <w:rFonts w:ascii="Arial" w:hAnsi="Arial" w:cs="Arial"/>
          <w:b/>
          <w:bCs/>
          <w:color w:val="000000" w:themeColor="text1"/>
          <w:sz w:val="36"/>
          <w:szCs w:val="36"/>
          <w:vertAlign w:val="superscript"/>
        </w:rPr>
        <w:t>th</w:t>
      </w:r>
      <w:r w:rsidRPr="000603E4">
        <w:rPr>
          <w:rFonts w:ascii="Arial" w:hAnsi="Arial" w:cs="Arial"/>
          <w:b/>
          <w:bCs/>
          <w:color w:val="000000" w:themeColor="text1"/>
          <w:sz w:val="36"/>
          <w:szCs w:val="36"/>
        </w:rPr>
        <w:t>, 20</w:t>
      </w:r>
      <w:r w:rsidR="003B1EF5">
        <w:rPr>
          <w:rFonts w:ascii="Arial" w:hAnsi="Arial" w:cs="Arial"/>
          <w:b/>
          <w:bCs/>
          <w:color w:val="000000" w:themeColor="text1"/>
          <w:sz w:val="36"/>
          <w:szCs w:val="36"/>
        </w:rPr>
        <w:t>20</w:t>
      </w:r>
    </w:p>
    <w:p w14:paraId="71EEDC31" w14:textId="77777777" w:rsidR="00754287" w:rsidRPr="000603E4" w:rsidRDefault="00754287">
      <w:pPr>
        <w:pStyle w:val="NormalWeb"/>
        <w:rPr>
          <w:rFonts w:ascii="Arial" w:hAnsi="Arial" w:cs="Arial"/>
          <w:b/>
          <w:bCs/>
          <w:color w:val="000000" w:themeColor="text1"/>
        </w:rPr>
      </w:pPr>
    </w:p>
    <w:p w14:paraId="2BDB843F" w14:textId="6C94A9CD" w:rsidR="00754287" w:rsidRPr="00E24E90" w:rsidRDefault="00E24E90" w:rsidP="00E24E90">
      <w:pPr>
        <w:pStyle w:val="NormalWeb"/>
        <w:jc w:val="center"/>
        <w:outlineLvl w:val="0"/>
        <w:rPr>
          <w:rFonts w:ascii="Arial" w:hAnsi="Arial" w:cs="Arial"/>
          <w:color w:val="000000" w:themeColor="text1"/>
          <w:sz w:val="28"/>
          <w:szCs w:val="28"/>
        </w:rPr>
      </w:pPr>
      <w:r>
        <w:rPr>
          <w:rFonts w:ascii="Arial" w:hAnsi="Arial" w:cs="Arial"/>
          <w:color w:val="000000" w:themeColor="text1"/>
          <w:sz w:val="28"/>
          <w:szCs w:val="28"/>
        </w:rPr>
        <w:t>Duc Le Tri</w:t>
      </w:r>
    </w:p>
    <w:p w14:paraId="1F6D38CF" w14:textId="77777777" w:rsidR="00754287" w:rsidRPr="000603E4" w:rsidRDefault="00754287">
      <w:pPr>
        <w:pStyle w:val="NormalWeb"/>
        <w:spacing w:before="0"/>
        <w:jc w:val="center"/>
        <w:rPr>
          <w:rFonts w:ascii="Arial" w:hAnsi="Arial" w:cs="Arial"/>
          <w:i/>
          <w:iCs/>
          <w:color w:val="000000" w:themeColor="text1"/>
          <w:sz w:val="28"/>
          <w:szCs w:val="28"/>
        </w:rPr>
      </w:pPr>
    </w:p>
    <w:p w14:paraId="3C292176" w14:textId="77777777" w:rsidR="00754287" w:rsidRPr="000603E4" w:rsidRDefault="00754287">
      <w:pPr>
        <w:pStyle w:val="NormalWeb"/>
        <w:spacing w:before="0"/>
        <w:jc w:val="center"/>
        <w:rPr>
          <w:rFonts w:ascii="Arial" w:hAnsi="Arial" w:cs="Arial"/>
          <w:i/>
          <w:iCs/>
          <w:color w:val="000000" w:themeColor="text1"/>
          <w:sz w:val="28"/>
          <w:szCs w:val="28"/>
        </w:rPr>
      </w:pPr>
    </w:p>
    <w:p w14:paraId="10F5718E" w14:textId="77777777" w:rsidR="00754287" w:rsidRPr="000603E4" w:rsidRDefault="00754287">
      <w:pPr>
        <w:pStyle w:val="NormalWeb"/>
        <w:spacing w:before="0"/>
        <w:jc w:val="center"/>
        <w:rPr>
          <w:rFonts w:ascii="Arial" w:hAnsi="Arial" w:cs="Arial"/>
          <w:i/>
          <w:iCs/>
          <w:color w:val="000000" w:themeColor="text1"/>
          <w:sz w:val="28"/>
          <w:szCs w:val="28"/>
        </w:rPr>
      </w:pPr>
    </w:p>
    <w:p w14:paraId="33120537" w14:textId="77777777" w:rsidR="00754287" w:rsidRPr="000603E4" w:rsidRDefault="00754287">
      <w:pPr>
        <w:pStyle w:val="NormalWeb"/>
        <w:spacing w:before="0"/>
        <w:jc w:val="center"/>
        <w:rPr>
          <w:rFonts w:ascii="Arial" w:hAnsi="Arial" w:cs="Arial"/>
          <w:i/>
          <w:iCs/>
          <w:color w:val="000000" w:themeColor="text1"/>
          <w:sz w:val="28"/>
          <w:szCs w:val="28"/>
        </w:rPr>
      </w:pPr>
    </w:p>
    <w:p w14:paraId="555EE466" w14:textId="77777777" w:rsidR="00754287" w:rsidRPr="000603E4" w:rsidRDefault="00754287">
      <w:pPr>
        <w:pStyle w:val="NormalWeb"/>
        <w:spacing w:before="0"/>
        <w:jc w:val="center"/>
        <w:rPr>
          <w:rFonts w:ascii="Arial" w:hAnsi="Arial" w:cs="Arial"/>
          <w:i/>
          <w:iCs/>
          <w:color w:val="000000" w:themeColor="text1"/>
          <w:sz w:val="28"/>
          <w:szCs w:val="28"/>
        </w:rPr>
      </w:pPr>
    </w:p>
    <w:p w14:paraId="346CF998" w14:textId="77777777" w:rsidR="00754287" w:rsidRPr="000603E4" w:rsidRDefault="00754287">
      <w:pPr>
        <w:pStyle w:val="NormalWeb"/>
        <w:spacing w:before="0"/>
        <w:jc w:val="center"/>
        <w:rPr>
          <w:rFonts w:ascii="Arial" w:hAnsi="Arial" w:cs="Arial"/>
          <w:i/>
          <w:iCs/>
          <w:color w:val="000000" w:themeColor="text1"/>
          <w:sz w:val="28"/>
          <w:szCs w:val="28"/>
        </w:rPr>
      </w:pPr>
    </w:p>
    <w:p w14:paraId="53AFFC35" w14:textId="77777777" w:rsidR="00B8556C" w:rsidRPr="000603E4" w:rsidRDefault="00B8556C">
      <w:pPr>
        <w:suppressAutoHyphens w:val="0"/>
        <w:rPr>
          <w:rFonts w:eastAsia="Arial Unicode MS" w:cs="Arial"/>
          <w:b/>
          <w:bCs/>
          <w:color w:val="000000" w:themeColor="text1"/>
        </w:rPr>
      </w:pPr>
      <w:r w:rsidRPr="000603E4">
        <w:rPr>
          <w:rFonts w:cs="Arial"/>
          <w:b/>
          <w:bCs/>
          <w:color w:val="000000" w:themeColor="text1"/>
        </w:rPr>
        <w:br w:type="page"/>
      </w:r>
    </w:p>
    <w:sdt>
      <w:sdtPr>
        <w:rPr>
          <w:rFonts w:ascii="Times New Roman" w:eastAsia="Times New Roman" w:hAnsi="Times New Roman" w:cs="Times New Roman"/>
          <w:b w:val="0"/>
          <w:bCs w:val="0"/>
          <w:color w:val="000000" w:themeColor="text1"/>
          <w:sz w:val="24"/>
          <w:szCs w:val="24"/>
          <w:lang w:eastAsia="ar-SA"/>
        </w:rPr>
        <w:id w:val="60679921"/>
        <w:docPartObj>
          <w:docPartGallery w:val="Table of Contents"/>
          <w:docPartUnique/>
        </w:docPartObj>
      </w:sdtPr>
      <w:sdtEndPr/>
      <w:sdtContent>
        <w:p w14:paraId="216B5BBE" w14:textId="5417823E" w:rsidR="005A6956" w:rsidRPr="000603E4" w:rsidRDefault="00D473BC" w:rsidP="005A6956">
          <w:pPr>
            <w:pStyle w:val="TOCHeading"/>
            <w:outlineLvl w:val="0"/>
            <w:rPr>
              <w:color w:val="000000" w:themeColor="text1"/>
            </w:rPr>
          </w:pPr>
          <w:r>
            <w:rPr>
              <w:color w:val="000000" w:themeColor="text1"/>
            </w:rPr>
            <w:t>Mục lục</w:t>
          </w:r>
        </w:p>
        <w:p w14:paraId="2EAB3D60" w14:textId="77777777" w:rsidR="000715F8" w:rsidRPr="000603E4" w:rsidRDefault="005A6956">
          <w:pPr>
            <w:pStyle w:val="TOC1"/>
            <w:tabs>
              <w:tab w:val="right" w:leader="dot" w:pos="8630"/>
            </w:tabs>
            <w:rPr>
              <w:rFonts w:eastAsiaTheme="minorEastAsia" w:cstheme="minorBidi"/>
              <w:b w:val="0"/>
              <w:caps w:val="0"/>
              <w:noProof/>
              <w:color w:val="000000" w:themeColor="text1"/>
              <w:sz w:val="24"/>
              <w:szCs w:val="24"/>
              <w:lang w:eastAsia="en-US"/>
            </w:rPr>
          </w:pPr>
          <w:r w:rsidRPr="000603E4">
            <w:rPr>
              <w:color w:val="000000" w:themeColor="text1"/>
            </w:rPr>
            <w:fldChar w:fldCharType="begin"/>
          </w:r>
          <w:r w:rsidRPr="000603E4">
            <w:rPr>
              <w:color w:val="000000" w:themeColor="text1"/>
            </w:rPr>
            <w:instrText xml:space="preserve"> TOC \o "1-3" \h \z \u </w:instrText>
          </w:r>
          <w:r w:rsidRPr="000603E4">
            <w:rPr>
              <w:color w:val="000000" w:themeColor="text1"/>
            </w:rPr>
            <w:fldChar w:fldCharType="separate"/>
          </w:r>
          <w:r w:rsidR="000715F8" w:rsidRPr="000603E4">
            <w:rPr>
              <w:noProof/>
              <w:color w:val="000000" w:themeColor="text1"/>
            </w:rPr>
            <w:t>1.0 Introduction</w:t>
          </w:r>
          <w:r w:rsidR="000715F8" w:rsidRPr="000603E4">
            <w:rPr>
              <w:noProof/>
              <w:color w:val="000000" w:themeColor="text1"/>
            </w:rPr>
            <w:tab/>
          </w:r>
          <w:r w:rsidR="000715F8" w:rsidRPr="000603E4">
            <w:rPr>
              <w:noProof/>
              <w:color w:val="000000" w:themeColor="text1"/>
            </w:rPr>
            <w:fldChar w:fldCharType="begin"/>
          </w:r>
          <w:r w:rsidR="000715F8" w:rsidRPr="000603E4">
            <w:rPr>
              <w:noProof/>
              <w:color w:val="000000" w:themeColor="text1"/>
            </w:rPr>
            <w:instrText xml:space="preserve"> PAGEREF _Toc129607339 \h </w:instrText>
          </w:r>
          <w:r w:rsidR="000715F8" w:rsidRPr="000603E4">
            <w:rPr>
              <w:noProof/>
              <w:color w:val="000000" w:themeColor="text1"/>
            </w:rPr>
          </w:r>
          <w:r w:rsidR="000715F8" w:rsidRPr="000603E4">
            <w:rPr>
              <w:noProof/>
              <w:color w:val="000000" w:themeColor="text1"/>
            </w:rPr>
            <w:fldChar w:fldCharType="separate"/>
          </w:r>
          <w:r w:rsidR="000715F8" w:rsidRPr="000603E4">
            <w:rPr>
              <w:noProof/>
              <w:color w:val="000000" w:themeColor="text1"/>
            </w:rPr>
            <w:t>4</w:t>
          </w:r>
          <w:r w:rsidR="000715F8" w:rsidRPr="000603E4">
            <w:rPr>
              <w:noProof/>
              <w:color w:val="000000" w:themeColor="text1"/>
            </w:rPr>
            <w:fldChar w:fldCharType="end"/>
          </w:r>
        </w:p>
        <w:p w14:paraId="7A5E4BEF"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1.1 Goals and objectives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_Toc129607340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14:paraId="0E941BA5"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1.2 Statement of scope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_Toc129607341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14:paraId="62F53A51"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1.4 Major constraints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_Toc129607342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14:paraId="74CB2A29" w14:textId="77777777"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2.0 Data design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_Toc129607343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14:paraId="311D66F3"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2.1 Internal software data structure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_Toc129607344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14:paraId="50033C16"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2.2 Global data structure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_Toc129607345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14:paraId="27250098"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2.3 Temporary data structure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_Toc129607346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14:paraId="51949093" w14:textId="77777777"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3.0 Architectural design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_Toc129607347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14:paraId="4B7B2A93"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3.1 Program Structure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_Toc129607348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14:paraId="4F1D14B4"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3.1.1 Architecture diagram</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_Toc129607349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14:paraId="29B02C49" w14:textId="77777777"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4.0 Schedule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_Toc129607350 \h </w:instrText>
          </w:r>
          <w:r w:rsidRPr="000603E4">
            <w:rPr>
              <w:noProof/>
              <w:color w:val="000000" w:themeColor="text1"/>
            </w:rPr>
          </w:r>
          <w:r w:rsidRPr="000603E4">
            <w:rPr>
              <w:noProof/>
              <w:color w:val="000000" w:themeColor="text1"/>
            </w:rPr>
            <w:fldChar w:fldCharType="separate"/>
          </w:r>
          <w:r w:rsidRPr="000603E4">
            <w:rPr>
              <w:noProof/>
              <w:color w:val="000000" w:themeColor="text1"/>
            </w:rPr>
            <w:t>6</w:t>
          </w:r>
          <w:r w:rsidRPr="000603E4">
            <w:rPr>
              <w:noProof/>
              <w:color w:val="000000" w:themeColor="text1"/>
            </w:rPr>
            <w:fldChar w:fldCharType="end"/>
          </w:r>
        </w:p>
        <w:p w14:paraId="669FBFC3"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4.1 Scheduling diagram</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_Toc129607351 \h </w:instrText>
          </w:r>
          <w:r w:rsidRPr="000603E4">
            <w:rPr>
              <w:noProof/>
              <w:color w:val="000000" w:themeColor="text1"/>
            </w:rPr>
          </w:r>
          <w:r w:rsidRPr="000603E4">
            <w:rPr>
              <w:noProof/>
              <w:color w:val="000000" w:themeColor="text1"/>
            </w:rPr>
            <w:fldChar w:fldCharType="separate"/>
          </w:r>
          <w:r w:rsidRPr="000603E4">
            <w:rPr>
              <w:noProof/>
              <w:color w:val="000000" w:themeColor="text1"/>
            </w:rPr>
            <w:t>6</w:t>
          </w:r>
          <w:r w:rsidRPr="000603E4">
            <w:rPr>
              <w:noProof/>
              <w:color w:val="000000" w:themeColor="text1"/>
            </w:rPr>
            <w:fldChar w:fldCharType="end"/>
          </w:r>
        </w:p>
        <w:p w14:paraId="198C947A"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4.2 Definition of milestones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_Toc129607352 \h </w:instrText>
          </w:r>
          <w:r w:rsidRPr="000603E4">
            <w:rPr>
              <w:noProof/>
              <w:color w:val="000000" w:themeColor="text1"/>
            </w:rPr>
          </w:r>
          <w:r w:rsidRPr="000603E4">
            <w:rPr>
              <w:noProof/>
              <w:color w:val="000000" w:themeColor="text1"/>
            </w:rPr>
            <w:fldChar w:fldCharType="separate"/>
          </w:r>
          <w:r w:rsidRPr="000603E4">
            <w:rPr>
              <w:noProof/>
              <w:color w:val="000000" w:themeColor="text1"/>
            </w:rPr>
            <w:t>6</w:t>
          </w:r>
          <w:r w:rsidRPr="000603E4">
            <w:rPr>
              <w:noProof/>
              <w:color w:val="000000" w:themeColor="text1"/>
            </w:rPr>
            <w:fldChar w:fldCharType="end"/>
          </w:r>
        </w:p>
        <w:p w14:paraId="4128D0BB"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4.2.1 Concept/Doc Complete 3/5/2010</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_Toc129607353 \h </w:instrText>
          </w:r>
          <w:r w:rsidRPr="000603E4">
            <w:rPr>
              <w:noProof/>
              <w:color w:val="000000" w:themeColor="text1"/>
            </w:rPr>
          </w:r>
          <w:r w:rsidRPr="000603E4">
            <w:rPr>
              <w:noProof/>
              <w:color w:val="000000" w:themeColor="text1"/>
            </w:rPr>
            <w:fldChar w:fldCharType="separate"/>
          </w:r>
          <w:r w:rsidRPr="000603E4">
            <w:rPr>
              <w:noProof/>
              <w:color w:val="000000" w:themeColor="text1"/>
            </w:rPr>
            <w:t>6</w:t>
          </w:r>
          <w:r w:rsidRPr="000603E4">
            <w:rPr>
              <w:noProof/>
              <w:color w:val="000000" w:themeColor="text1"/>
            </w:rPr>
            <w:fldChar w:fldCharType="end"/>
          </w:r>
        </w:p>
        <w:p w14:paraId="55DC698D"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4.2.2 Module Code Complete 4/8/2010</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_Toc129607354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14:paraId="03CA3B57"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4.2.3 Testing Complete 4/19/2010</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_Toc129607355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14:paraId="0053286A" w14:textId="77777777"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5.0 Component-level design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_Toc129607356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14:paraId="114219A4"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5.1 Description for Main Menu</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_Toc129607357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14:paraId="2FDE65B9"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5.1.1 Processing narrative for Main Menu</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_Toc129607358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14:paraId="01F13472"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5.1.2 Main Menu interface description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_Toc129607359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14:paraId="1D75B4FC"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5.1.3 Main Menu processing detail</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_Toc129607360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14:paraId="47ACEA89"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5.1.3.1 Performance issues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_Toc129607361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14:paraId="4FAE6315"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3.2.3.2 Design constraints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_Toc129607362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14:paraId="701C0A3F"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5.2 Description for Individual Games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_Toc129607363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14:paraId="7EC2091F"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5.2.1 Processing narrative for Individual Games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_Toc129607364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14:paraId="74E4DC60"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5.2.2 Individual Game interface description.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_Toc129607365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14:paraId="0AE7414B"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5.2.3 Individual Game processing detail</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_Toc129607366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14:paraId="64C09BCE"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5.2.3.1 Performance issues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_Toc129607367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14:paraId="4C262B91"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5.2.3.2 Design constraints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_Toc129607368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14:paraId="6F622B92" w14:textId="77777777"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6.0 User interface design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_Toc129607369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14:paraId="242E6E56"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6.1 Description of the user interface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_Toc129607370 \h </w:instrText>
          </w:r>
          <w:r w:rsidRPr="000603E4">
            <w:rPr>
              <w:noProof/>
              <w:color w:val="000000" w:themeColor="text1"/>
            </w:rPr>
          </w:r>
          <w:r w:rsidRPr="000603E4">
            <w:rPr>
              <w:noProof/>
              <w:color w:val="000000" w:themeColor="text1"/>
            </w:rPr>
            <w:fldChar w:fldCharType="separate"/>
          </w:r>
          <w:r w:rsidRPr="000603E4">
            <w:rPr>
              <w:noProof/>
              <w:color w:val="000000" w:themeColor="text1"/>
            </w:rPr>
            <w:t>9</w:t>
          </w:r>
          <w:r w:rsidRPr="000603E4">
            <w:rPr>
              <w:noProof/>
              <w:color w:val="000000" w:themeColor="text1"/>
            </w:rPr>
            <w:fldChar w:fldCharType="end"/>
          </w:r>
        </w:p>
        <w:p w14:paraId="244B9B1B"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 Home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_Toc129607371 \h </w:instrText>
          </w:r>
          <w:r w:rsidRPr="000603E4">
            <w:rPr>
              <w:noProof/>
              <w:color w:val="000000" w:themeColor="text1"/>
            </w:rPr>
          </w:r>
          <w:r w:rsidRPr="000603E4">
            <w:rPr>
              <w:noProof/>
              <w:color w:val="000000" w:themeColor="text1"/>
            </w:rPr>
            <w:fldChar w:fldCharType="separate"/>
          </w:r>
          <w:r w:rsidRPr="000603E4">
            <w:rPr>
              <w:noProof/>
              <w:color w:val="000000" w:themeColor="text1"/>
            </w:rPr>
            <w:t>9</w:t>
          </w:r>
          <w:r w:rsidRPr="000603E4">
            <w:rPr>
              <w:noProof/>
              <w:color w:val="000000" w:themeColor="text1"/>
            </w:rPr>
            <w:fldChar w:fldCharType="end"/>
          </w:r>
        </w:p>
        <w:p w14:paraId="038A27B0"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6.1.1.1 Screen Shot for Home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_Toc129607372 \h </w:instrText>
          </w:r>
          <w:r w:rsidRPr="000603E4">
            <w:rPr>
              <w:noProof/>
              <w:color w:val="000000" w:themeColor="text1"/>
            </w:rPr>
          </w:r>
          <w:r w:rsidRPr="000603E4">
            <w:rPr>
              <w:noProof/>
              <w:color w:val="000000" w:themeColor="text1"/>
            </w:rPr>
            <w:fldChar w:fldCharType="separate"/>
          </w:r>
          <w:r w:rsidRPr="000603E4">
            <w:rPr>
              <w:noProof/>
              <w:color w:val="000000" w:themeColor="text1"/>
            </w:rPr>
            <w:t>9</w:t>
          </w:r>
          <w:r w:rsidRPr="000603E4">
            <w:rPr>
              <w:noProof/>
              <w:color w:val="000000" w:themeColor="text1"/>
            </w:rPr>
            <w:fldChar w:fldCharType="end"/>
          </w:r>
        </w:p>
        <w:p w14:paraId="66214C59"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6.1.1.2 Objects and actions for Home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_Toc129607373 \h </w:instrText>
          </w:r>
          <w:r w:rsidRPr="000603E4">
            <w:rPr>
              <w:noProof/>
              <w:color w:val="000000" w:themeColor="text1"/>
            </w:rPr>
          </w:r>
          <w:r w:rsidRPr="000603E4">
            <w:rPr>
              <w:noProof/>
              <w:color w:val="000000" w:themeColor="text1"/>
            </w:rPr>
            <w:fldChar w:fldCharType="separate"/>
          </w:r>
          <w:r w:rsidRPr="000603E4">
            <w:rPr>
              <w:noProof/>
              <w:color w:val="000000" w:themeColor="text1"/>
            </w:rPr>
            <w:t>10</w:t>
          </w:r>
          <w:r w:rsidRPr="000603E4">
            <w:rPr>
              <w:noProof/>
              <w:color w:val="000000" w:themeColor="text1"/>
            </w:rPr>
            <w:fldChar w:fldCharType="end"/>
          </w:r>
        </w:p>
        <w:p w14:paraId="267AE220"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6.1.2 Word Search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_Toc129607374 \h </w:instrText>
          </w:r>
          <w:r w:rsidRPr="000603E4">
            <w:rPr>
              <w:noProof/>
              <w:color w:val="000000" w:themeColor="text1"/>
            </w:rPr>
          </w:r>
          <w:r w:rsidRPr="000603E4">
            <w:rPr>
              <w:noProof/>
              <w:color w:val="000000" w:themeColor="text1"/>
            </w:rPr>
            <w:fldChar w:fldCharType="separate"/>
          </w:r>
          <w:r w:rsidRPr="000603E4">
            <w:rPr>
              <w:noProof/>
              <w:color w:val="000000" w:themeColor="text1"/>
            </w:rPr>
            <w:t>10</w:t>
          </w:r>
          <w:r w:rsidRPr="000603E4">
            <w:rPr>
              <w:noProof/>
              <w:color w:val="000000" w:themeColor="text1"/>
            </w:rPr>
            <w:fldChar w:fldCharType="end"/>
          </w:r>
        </w:p>
        <w:p w14:paraId="5341BFC3"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6.1.2.1 Screen Shot for Word Search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_Toc129607375 \h </w:instrText>
          </w:r>
          <w:r w:rsidRPr="000603E4">
            <w:rPr>
              <w:noProof/>
              <w:color w:val="000000" w:themeColor="text1"/>
            </w:rPr>
          </w:r>
          <w:r w:rsidRPr="000603E4">
            <w:rPr>
              <w:noProof/>
              <w:color w:val="000000" w:themeColor="text1"/>
            </w:rPr>
            <w:fldChar w:fldCharType="separate"/>
          </w:r>
          <w:r w:rsidRPr="000603E4">
            <w:rPr>
              <w:noProof/>
              <w:color w:val="000000" w:themeColor="text1"/>
            </w:rPr>
            <w:t>10</w:t>
          </w:r>
          <w:r w:rsidRPr="000603E4">
            <w:rPr>
              <w:noProof/>
              <w:color w:val="000000" w:themeColor="text1"/>
            </w:rPr>
            <w:fldChar w:fldCharType="end"/>
          </w:r>
        </w:p>
        <w:p w14:paraId="1C668963"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6.1.2.2 Objects and actions for Word Search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_Toc129607376 \h </w:instrText>
          </w:r>
          <w:r w:rsidRPr="000603E4">
            <w:rPr>
              <w:noProof/>
              <w:color w:val="000000" w:themeColor="text1"/>
            </w:rPr>
          </w:r>
          <w:r w:rsidRPr="000603E4">
            <w:rPr>
              <w:noProof/>
              <w:color w:val="000000" w:themeColor="text1"/>
            </w:rPr>
            <w:fldChar w:fldCharType="separate"/>
          </w:r>
          <w:r w:rsidRPr="000603E4">
            <w:rPr>
              <w:noProof/>
              <w:color w:val="000000" w:themeColor="text1"/>
            </w:rPr>
            <w:t>10</w:t>
          </w:r>
          <w:r w:rsidRPr="000603E4">
            <w:rPr>
              <w:noProof/>
              <w:color w:val="000000" w:themeColor="text1"/>
            </w:rPr>
            <w:fldChar w:fldCharType="end"/>
          </w:r>
        </w:p>
        <w:p w14:paraId="24B163DF"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6.1.3 Word Search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_Toc129607377 \h </w:instrText>
          </w:r>
          <w:r w:rsidRPr="000603E4">
            <w:rPr>
              <w:noProof/>
              <w:color w:val="000000" w:themeColor="text1"/>
            </w:rPr>
          </w:r>
          <w:r w:rsidRPr="000603E4">
            <w:rPr>
              <w:noProof/>
              <w:color w:val="000000" w:themeColor="text1"/>
            </w:rPr>
            <w:fldChar w:fldCharType="separate"/>
          </w:r>
          <w:r w:rsidRPr="000603E4">
            <w:rPr>
              <w:noProof/>
              <w:color w:val="000000" w:themeColor="text1"/>
            </w:rPr>
            <w:t>11</w:t>
          </w:r>
          <w:r w:rsidRPr="000603E4">
            <w:rPr>
              <w:noProof/>
              <w:color w:val="000000" w:themeColor="text1"/>
            </w:rPr>
            <w:fldChar w:fldCharType="end"/>
          </w:r>
        </w:p>
        <w:p w14:paraId="445131BC"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6.1.3.1 Screen Shot for Word Search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_Toc129607378 \h </w:instrText>
          </w:r>
          <w:r w:rsidRPr="000603E4">
            <w:rPr>
              <w:noProof/>
              <w:color w:val="000000" w:themeColor="text1"/>
            </w:rPr>
          </w:r>
          <w:r w:rsidRPr="000603E4">
            <w:rPr>
              <w:noProof/>
              <w:color w:val="000000" w:themeColor="text1"/>
            </w:rPr>
            <w:fldChar w:fldCharType="separate"/>
          </w:r>
          <w:r w:rsidRPr="000603E4">
            <w:rPr>
              <w:noProof/>
              <w:color w:val="000000" w:themeColor="text1"/>
            </w:rPr>
            <w:t>11</w:t>
          </w:r>
          <w:r w:rsidRPr="000603E4">
            <w:rPr>
              <w:noProof/>
              <w:color w:val="000000" w:themeColor="text1"/>
            </w:rPr>
            <w:fldChar w:fldCharType="end"/>
          </w:r>
        </w:p>
        <w:p w14:paraId="79EDDD53"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6.1.3.2 Objects and actions for Word Search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_Toc129607379 \h </w:instrText>
          </w:r>
          <w:r w:rsidRPr="000603E4">
            <w:rPr>
              <w:noProof/>
              <w:color w:val="000000" w:themeColor="text1"/>
            </w:rPr>
          </w:r>
          <w:r w:rsidRPr="000603E4">
            <w:rPr>
              <w:noProof/>
              <w:color w:val="000000" w:themeColor="text1"/>
            </w:rPr>
            <w:fldChar w:fldCharType="separate"/>
          </w:r>
          <w:r w:rsidRPr="000603E4">
            <w:rPr>
              <w:noProof/>
              <w:color w:val="000000" w:themeColor="text1"/>
            </w:rPr>
            <w:t>12</w:t>
          </w:r>
          <w:r w:rsidRPr="000603E4">
            <w:rPr>
              <w:noProof/>
              <w:color w:val="000000" w:themeColor="text1"/>
            </w:rPr>
            <w:fldChar w:fldCharType="end"/>
          </w:r>
        </w:p>
        <w:p w14:paraId="3550A5CD"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6.1.4 Battle Ship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_Toc129607380 \h </w:instrText>
          </w:r>
          <w:r w:rsidRPr="000603E4">
            <w:rPr>
              <w:noProof/>
              <w:color w:val="000000" w:themeColor="text1"/>
            </w:rPr>
          </w:r>
          <w:r w:rsidRPr="000603E4">
            <w:rPr>
              <w:noProof/>
              <w:color w:val="000000" w:themeColor="text1"/>
            </w:rPr>
            <w:fldChar w:fldCharType="separate"/>
          </w:r>
          <w:r w:rsidRPr="000603E4">
            <w:rPr>
              <w:noProof/>
              <w:color w:val="000000" w:themeColor="text1"/>
            </w:rPr>
            <w:t>12</w:t>
          </w:r>
          <w:r w:rsidRPr="000603E4">
            <w:rPr>
              <w:noProof/>
              <w:color w:val="000000" w:themeColor="text1"/>
            </w:rPr>
            <w:fldChar w:fldCharType="end"/>
          </w:r>
        </w:p>
        <w:p w14:paraId="71F56BA2"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6.1.4.1 Screen Shot for Battle Ship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_Toc129607381 \h </w:instrText>
          </w:r>
          <w:r w:rsidRPr="000603E4">
            <w:rPr>
              <w:noProof/>
              <w:color w:val="000000" w:themeColor="text1"/>
            </w:rPr>
          </w:r>
          <w:r w:rsidRPr="000603E4">
            <w:rPr>
              <w:noProof/>
              <w:color w:val="000000" w:themeColor="text1"/>
            </w:rPr>
            <w:fldChar w:fldCharType="separate"/>
          </w:r>
          <w:r w:rsidRPr="000603E4">
            <w:rPr>
              <w:noProof/>
              <w:color w:val="000000" w:themeColor="text1"/>
            </w:rPr>
            <w:t>12</w:t>
          </w:r>
          <w:r w:rsidRPr="000603E4">
            <w:rPr>
              <w:noProof/>
              <w:color w:val="000000" w:themeColor="text1"/>
            </w:rPr>
            <w:fldChar w:fldCharType="end"/>
          </w:r>
        </w:p>
        <w:p w14:paraId="6F2F0E99"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6.1.4.2 Objects and actions for Battle Ship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_Toc129607382 \h </w:instrText>
          </w:r>
          <w:r w:rsidRPr="000603E4">
            <w:rPr>
              <w:noProof/>
              <w:color w:val="000000" w:themeColor="text1"/>
            </w:rPr>
          </w:r>
          <w:r w:rsidRPr="000603E4">
            <w:rPr>
              <w:noProof/>
              <w:color w:val="000000" w:themeColor="text1"/>
            </w:rPr>
            <w:fldChar w:fldCharType="separate"/>
          </w:r>
          <w:r w:rsidRPr="000603E4">
            <w:rPr>
              <w:noProof/>
              <w:color w:val="000000" w:themeColor="text1"/>
            </w:rPr>
            <w:t>12</w:t>
          </w:r>
          <w:r w:rsidRPr="000603E4">
            <w:rPr>
              <w:noProof/>
              <w:color w:val="000000" w:themeColor="text1"/>
            </w:rPr>
            <w:fldChar w:fldCharType="end"/>
          </w:r>
        </w:p>
        <w:p w14:paraId="7B500162"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lastRenderedPageBreak/>
            <w:t>6.1.5 Battle Ship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_Toc129607383 \h </w:instrText>
          </w:r>
          <w:r w:rsidRPr="000603E4">
            <w:rPr>
              <w:noProof/>
              <w:color w:val="000000" w:themeColor="text1"/>
            </w:rPr>
          </w:r>
          <w:r w:rsidRPr="000603E4">
            <w:rPr>
              <w:noProof/>
              <w:color w:val="000000" w:themeColor="text1"/>
            </w:rPr>
            <w:fldChar w:fldCharType="separate"/>
          </w:r>
          <w:r w:rsidRPr="000603E4">
            <w:rPr>
              <w:noProof/>
              <w:color w:val="000000" w:themeColor="text1"/>
            </w:rPr>
            <w:t>13</w:t>
          </w:r>
          <w:r w:rsidRPr="000603E4">
            <w:rPr>
              <w:noProof/>
              <w:color w:val="000000" w:themeColor="text1"/>
            </w:rPr>
            <w:fldChar w:fldCharType="end"/>
          </w:r>
        </w:p>
        <w:p w14:paraId="47520BE8"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6.1.5.1 Screen Shot for Battle Ship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_Toc129607384 \h </w:instrText>
          </w:r>
          <w:r w:rsidRPr="000603E4">
            <w:rPr>
              <w:noProof/>
              <w:color w:val="000000" w:themeColor="text1"/>
            </w:rPr>
          </w:r>
          <w:r w:rsidRPr="000603E4">
            <w:rPr>
              <w:noProof/>
              <w:color w:val="000000" w:themeColor="text1"/>
            </w:rPr>
            <w:fldChar w:fldCharType="separate"/>
          </w:r>
          <w:r w:rsidRPr="000603E4">
            <w:rPr>
              <w:noProof/>
              <w:color w:val="000000" w:themeColor="text1"/>
            </w:rPr>
            <w:t>13</w:t>
          </w:r>
          <w:r w:rsidRPr="000603E4">
            <w:rPr>
              <w:noProof/>
              <w:color w:val="000000" w:themeColor="text1"/>
            </w:rPr>
            <w:fldChar w:fldCharType="end"/>
          </w:r>
        </w:p>
        <w:p w14:paraId="319F8E23"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6.1.5.2 Objects and actions for Battle Ship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_Toc129607385 \h </w:instrText>
          </w:r>
          <w:r w:rsidRPr="000603E4">
            <w:rPr>
              <w:noProof/>
              <w:color w:val="000000" w:themeColor="text1"/>
            </w:rPr>
          </w:r>
          <w:r w:rsidRPr="000603E4">
            <w:rPr>
              <w:noProof/>
              <w:color w:val="000000" w:themeColor="text1"/>
            </w:rPr>
            <w:fldChar w:fldCharType="separate"/>
          </w:r>
          <w:r w:rsidRPr="000603E4">
            <w:rPr>
              <w:noProof/>
              <w:color w:val="000000" w:themeColor="text1"/>
            </w:rPr>
            <w:t>13</w:t>
          </w:r>
          <w:r w:rsidRPr="000603E4">
            <w:rPr>
              <w:noProof/>
              <w:color w:val="000000" w:themeColor="text1"/>
            </w:rPr>
            <w:fldChar w:fldCharType="end"/>
          </w:r>
        </w:p>
        <w:p w14:paraId="511C99CC"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6.1.6 Connect 4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_Toc129607386 \h </w:instrText>
          </w:r>
          <w:r w:rsidRPr="000603E4">
            <w:rPr>
              <w:noProof/>
              <w:color w:val="000000" w:themeColor="text1"/>
            </w:rPr>
          </w:r>
          <w:r w:rsidRPr="000603E4">
            <w:rPr>
              <w:noProof/>
              <w:color w:val="000000" w:themeColor="text1"/>
            </w:rPr>
            <w:fldChar w:fldCharType="separate"/>
          </w:r>
          <w:r w:rsidRPr="000603E4">
            <w:rPr>
              <w:noProof/>
              <w:color w:val="000000" w:themeColor="text1"/>
            </w:rPr>
            <w:t>14</w:t>
          </w:r>
          <w:r w:rsidRPr="000603E4">
            <w:rPr>
              <w:noProof/>
              <w:color w:val="000000" w:themeColor="text1"/>
            </w:rPr>
            <w:fldChar w:fldCharType="end"/>
          </w:r>
        </w:p>
        <w:p w14:paraId="51451315"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6.1.6.1 Screen Shot for Connect 4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_Toc129607387 \h </w:instrText>
          </w:r>
          <w:r w:rsidRPr="000603E4">
            <w:rPr>
              <w:noProof/>
              <w:color w:val="000000" w:themeColor="text1"/>
            </w:rPr>
          </w:r>
          <w:r w:rsidRPr="000603E4">
            <w:rPr>
              <w:noProof/>
              <w:color w:val="000000" w:themeColor="text1"/>
            </w:rPr>
            <w:fldChar w:fldCharType="separate"/>
          </w:r>
          <w:r w:rsidRPr="000603E4">
            <w:rPr>
              <w:noProof/>
              <w:color w:val="000000" w:themeColor="text1"/>
            </w:rPr>
            <w:t>14</w:t>
          </w:r>
          <w:r w:rsidRPr="000603E4">
            <w:rPr>
              <w:noProof/>
              <w:color w:val="000000" w:themeColor="text1"/>
            </w:rPr>
            <w:fldChar w:fldCharType="end"/>
          </w:r>
        </w:p>
        <w:p w14:paraId="61F9DCA7"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6.1.6.2 Objects and actions for Connect 4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_Toc129607388 \h </w:instrText>
          </w:r>
          <w:r w:rsidRPr="000603E4">
            <w:rPr>
              <w:noProof/>
              <w:color w:val="000000" w:themeColor="text1"/>
            </w:rPr>
          </w:r>
          <w:r w:rsidRPr="000603E4">
            <w:rPr>
              <w:noProof/>
              <w:color w:val="000000" w:themeColor="text1"/>
            </w:rPr>
            <w:fldChar w:fldCharType="separate"/>
          </w:r>
          <w:r w:rsidRPr="000603E4">
            <w:rPr>
              <w:noProof/>
              <w:color w:val="000000" w:themeColor="text1"/>
            </w:rPr>
            <w:t>14</w:t>
          </w:r>
          <w:r w:rsidRPr="000603E4">
            <w:rPr>
              <w:noProof/>
              <w:color w:val="000000" w:themeColor="text1"/>
            </w:rPr>
            <w:fldChar w:fldCharType="end"/>
          </w:r>
        </w:p>
        <w:p w14:paraId="4992CC35"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6.1.7 Connect 4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_Toc129607389 \h </w:instrText>
          </w:r>
          <w:r w:rsidRPr="000603E4">
            <w:rPr>
              <w:noProof/>
              <w:color w:val="000000" w:themeColor="text1"/>
            </w:rPr>
          </w:r>
          <w:r w:rsidRPr="000603E4">
            <w:rPr>
              <w:noProof/>
              <w:color w:val="000000" w:themeColor="text1"/>
            </w:rPr>
            <w:fldChar w:fldCharType="separate"/>
          </w:r>
          <w:r w:rsidRPr="000603E4">
            <w:rPr>
              <w:noProof/>
              <w:color w:val="000000" w:themeColor="text1"/>
            </w:rPr>
            <w:t>15</w:t>
          </w:r>
          <w:r w:rsidRPr="000603E4">
            <w:rPr>
              <w:noProof/>
              <w:color w:val="000000" w:themeColor="text1"/>
            </w:rPr>
            <w:fldChar w:fldCharType="end"/>
          </w:r>
        </w:p>
        <w:p w14:paraId="1FB0E96B"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6.1.7.1 Screen Shot for Connect 4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_Toc129607390 \h </w:instrText>
          </w:r>
          <w:r w:rsidRPr="000603E4">
            <w:rPr>
              <w:noProof/>
              <w:color w:val="000000" w:themeColor="text1"/>
            </w:rPr>
          </w:r>
          <w:r w:rsidRPr="000603E4">
            <w:rPr>
              <w:noProof/>
              <w:color w:val="000000" w:themeColor="text1"/>
            </w:rPr>
            <w:fldChar w:fldCharType="separate"/>
          </w:r>
          <w:r w:rsidRPr="000603E4">
            <w:rPr>
              <w:noProof/>
              <w:color w:val="000000" w:themeColor="text1"/>
            </w:rPr>
            <w:t>15</w:t>
          </w:r>
          <w:r w:rsidRPr="000603E4">
            <w:rPr>
              <w:noProof/>
              <w:color w:val="000000" w:themeColor="text1"/>
            </w:rPr>
            <w:fldChar w:fldCharType="end"/>
          </w:r>
        </w:p>
        <w:p w14:paraId="60F77161"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6.1.7.2 Objects and actions for Connect 4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_Toc129607391 \h </w:instrText>
          </w:r>
          <w:r w:rsidRPr="000603E4">
            <w:rPr>
              <w:noProof/>
              <w:color w:val="000000" w:themeColor="text1"/>
            </w:rPr>
          </w:r>
          <w:r w:rsidRPr="000603E4">
            <w:rPr>
              <w:noProof/>
              <w:color w:val="000000" w:themeColor="text1"/>
            </w:rPr>
            <w:fldChar w:fldCharType="separate"/>
          </w:r>
          <w:r w:rsidRPr="000603E4">
            <w:rPr>
              <w:noProof/>
              <w:color w:val="000000" w:themeColor="text1"/>
            </w:rPr>
            <w:t>15</w:t>
          </w:r>
          <w:r w:rsidRPr="000603E4">
            <w:rPr>
              <w:noProof/>
              <w:color w:val="000000" w:themeColor="text1"/>
            </w:rPr>
            <w:fldChar w:fldCharType="end"/>
          </w:r>
        </w:p>
        <w:p w14:paraId="0FC58955"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 Word Guesser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_Toc129607392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14:paraId="2832355B"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6.1.8.1 Screen Shot for Word Guesser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_Toc129607393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14:paraId="2935B5BB"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6.1.8.2 Objects and actions for Word Guesser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_Toc129607394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14:paraId="0C89A054"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 Word Guesser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_Toc129607395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14:paraId="16D85E61"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6.1.8.1 Screen Shot for Word Guesser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_Toc129607396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14:paraId="05A97AFF"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6.1.8.2 Objects and actions for Word Guesser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_Toc129607397 \h </w:instrText>
          </w:r>
          <w:r w:rsidRPr="000603E4">
            <w:rPr>
              <w:noProof/>
              <w:color w:val="000000" w:themeColor="text1"/>
            </w:rPr>
          </w:r>
          <w:r w:rsidRPr="000603E4">
            <w:rPr>
              <w:noProof/>
              <w:color w:val="000000" w:themeColor="text1"/>
            </w:rPr>
            <w:fldChar w:fldCharType="separate"/>
          </w:r>
          <w:r w:rsidRPr="000603E4">
            <w:rPr>
              <w:noProof/>
              <w:color w:val="000000" w:themeColor="text1"/>
            </w:rPr>
            <w:t>17</w:t>
          </w:r>
          <w:r w:rsidRPr="000603E4">
            <w:rPr>
              <w:noProof/>
              <w:color w:val="000000" w:themeColor="text1"/>
            </w:rPr>
            <w:fldChar w:fldCharType="end"/>
          </w:r>
        </w:p>
        <w:p w14:paraId="51E02E40"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6.1.9 Sudoku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_Toc129607398 \h </w:instrText>
          </w:r>
          <w:r w:rsidRPr="000603E4">
            <w:rPr>
              <w:noProof/>
              <w:color w:val="000000" w:themeColor="text1"/>
            </w:rPr>
          </w:r>
          <w:r w:rsidRPr="000603E4">
            <w:rPr>
              <w:noProof/>
              <w:color w:val="000000" w:themeColor="text1"/>
            </w:rPr>
            <w:fldChar w:fldCharType="separate"/>
          </w:r>
          <w:r w:rsidRPr="000603E4">
            <w:rPr>
              <w:noProof/>
              <w:color w:val="000000" w:themeColor="text1"/>
            </w:rPr>
            <w:t>18</w:t>
          </w:r>
          <w:r w:rsidRPr="000603E4">
            <w:rPr>
              <w:noProof/>
              <w:color w:val="000000" w:themeColor="text1"/>
            </w:rPr>
            <w:fldChar w:fldCharType="end"/>
          </w:r>
        </w:p>
        <w:p w14:paraId="205B2E22"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6.1.9.1 Screen Shot for Sudoku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_Toc129607399 \h </w:instrText>
          </w:r>
          <w:r w:rsidRPr="000603E4">
            <w:rPr>
              <w:noProof/>
              <w:color w:val="000000" w:themeColor="text1"/>
            </w:rPr>
          </w:r>
          <w:r w:rsidRPr="000603E4">
            <w:rPr>
              <w:noProof/>
              <w:color w:val="000000" w:themeColor="text1"/>
            </w:rPr>
            <w:fldChar w:fldCharType="separate"/>
          </w:r>
          <w:r w:rsidRPr="000603E4">
            <w:rPr>
              <w:noProof/>
              <w:color w:val="000000" w:themeColor="text1"/>
            </w:rPr>
            <w:t>18</w:t>
          </w:r>
          <w:r w:rsidRPr="000603E4">
            <w:rPr>
              <w:noProof/>
              <w:color w:val="000000" w:themeColor="text1"/>
            </w:rPr>
            <w:fldChar w:fldCharType="end"/>
          </w:r>
        </w:p>
        <w:p w14:paraId="6505A2DE"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6.1.9.2 Objects and actions for Sudoku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_Toc129607400 \h </w:instrText>
          </w:r>
          <w:r w:rsidRPr="000603E4">
            <w:rPr>
              <w:noProof/>
              <w:color w:val="000000" w:themeColor="text1"/>
            </w:rPr>
          </w:r>
          <w:r w:rsidRPr="000603E4">
            <w:rPr>
              <w:noProof/>
              <w:color w:val="000000" w:themeColor="text1"/>
            </w:rPr>
            <w:fldChar w:fldCharType="separate"/>
          </w:r>
          <w:r w:rsidRPr="000603E4">
            <w:rPr>
              <w:noProof/>
              <w:color w:val="000000" w:themeColor="text1"/>
            </w:rPr>
            <w:t>18</w:t>
          </w:r>
          <w:r w:rsidRPr="000603E4">
            <w:rPr>
              <w:noProof/>
              <w:color w:val="000000" w:themeColor="text1"/>
            </w:rPr>
            <w:fldChar w:fldCharType="end"/>
          </w:r>
        </w:p>
        <w:p w14:paraId="24461AA8"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6.1.10 Sudoku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_Toc129607401 \h </w:instrText>
          </w:r>
          <w:r w:rsidRPr="000603E4">
            <w:rPr>
              <w:noProof/>
              <w:color w:val="000000" w:themeColor="text1"/>
            </w:rPr>
          </w:r>
          <w:r w:rsidRPr="000603E4">
            <w:rPr>
              <w:noProof/>
              <w:color w:val="000000" w:themeColor="text1"/>
            </w:rPr>
            <w:fldChar w:fldCharType="separate"/>
          </w:r>
          <w:r w:rsidRPr="000603E4">
            <w:rPr>
              <w:noProof/>
              <w:color w:val="000000" w:themeColor="text1"/>
            </w:rPr>
            <w:t>19</w:t>
          </w:r>
          <w:r w:rsidRPr="000603E4">
            <w:rPr>
              <w:noProof/>
              <w:color w:val="000000" w:themeColor="text1"/>
            </w:rPr>
            <w:fldChar w:fldCharType="end"/>
          </w:r>
        </w:p>
        <w:p w14:paraId="30796A1C"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6.1.10.1 Screen Shot for Sudoku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_Toc129607402 \h </w:instrText>
          </w:r>
          <w:r w:rsidRPr="000603E4">
            <w:rPr>
              <w:noProof/>
              <w:color w:val="000000" w:themeColor="text1"/>
            </w:rPr>
          </w:r>
          <w:r w:rsidRPr="000603E4">
            <w:rPr>
              <w:noProof/>
              <w:color w:val="000000" w:themeColor="text1"/>
            </w:rPr>
            <w:fldChar w:fldCharType="separate"/>
          </w:r>
          <w:r w:rsidRPr="000603E4">
            <w:rPr>
              <w:noProof/>
              <w:color w:val="000000" w:themeColor="text1"/>
            </w:rPr>
            <w:t>19</w:t>
          </w:r>
          <w:r w:rsidRPr="000603E4">
            <w:rPr>
              <w:noProof/>
              <w:color w:val="000000" w:themeColor="text1"/>
            </w:rPr>
            <w:fldChar w:fldCharType="end"/>
          </w:r>
        </w:p>
        <w:p w14:paraId="3CE88E29" w14:textId="77777777"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6.1.10.2 Objects and actions for Sudoku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_Toc129607403 \h </w:instrText>
          </w:r>
          <w:r w:rsidRPr="000603E4">
            <w:rPr>
              <w:noProof/>
              <w:color w:val="000000" w:themeColor="text1"/>
            </w:rPr>
          </w:r>
          <w:r w:rsidRPr="000603E4">
            <w:rPr>
              <w:noProof/>
              <w:color w:val="000000" w:themeColor="text1"/>
            </w:rPr>
            <w:fldChar w:fldCharType="separate"/>
          </w:r>
          <w:r w:rsidRPr="000603E4">
            <w:rPr>
              <w:noProof/>
              <w:color w:val="000000" w:themeColor="text1"/>
            </w:rPr>
            <w:t>19</w:t>
          </w:r>
          <w:r w:rsidRPr="000603E4">
            <w:rPr>
              <w:noProof/>
              <w:color w:val="000000" w:themeColor="text1"/>
            </w:rPr>
            <w:fldChar w:fldCharType="end"/>
          </w:r>
        </w:p>
        <w:p w14:paraId="40A29A81"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6.2 Interface design rules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_Toc129607404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14:paraId="390E1803" w14:textId="77777777"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7.0 Restrictions, limitations, and constraints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_Toc129607405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14:paraId="6CBBFA10" w14:textId="77777777"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8.0 Testing Issues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_Toc129607406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14:paraId="027522E4"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8.1 Classes of tests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_Toc129607407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14:paraId="62C827AB"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8.2 Expected software response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_Toc129607408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14:paraId="33A6B6B9" w14:textId="77777777"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9.0 Appendices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_Toc129607409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14:paraId="1DBC9B65"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9.1 Packaging and installation issues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_Toc129607410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14:paraId="67A23067" w14:textId="77777777"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9.2 Legal Considerations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_Toc129607411 \h </w:instrText>
          </w:r>
          <w:r w:rsidRPr="000603E4">
            <w:rPr>
              <w:noProof/>
              <w:color w:val="000000" w:themeColor="text1"/>
            </w:rPr>
          </w:r>
          <w:r w:rsidRPr="000603E4">
            <w:rPr>
              <w:noProof/>
              <w:color w:val="000000" w:themeColor="text1"/>
            </w:rPr>
            <w:fldChar w:fldCharType="separate"/>
          </w:r>
          <w:r w:rsidRPr="000603E4">
            <w:rPr>
              <w:noProof/>
              <w:color w:val="000000" w:themeColor="text1"/>
            </w:rPr>
            <w:t>21</w:t>
          </w:r>
          <w:r w:rsidRPr="000603E4">
            <w:rPr>
              <w:noProof/>
              <w:color w:val="000000" w:themeColor="text1"/>
            </w:rPr>
            <w:fldChar w:fldCharType="end"/>
          </w:r>
        </w:p>
        <w:p w14:paraId="5427E0E5" w14:textId="77777777" w:rsidR="005A6956" w:rsidRPr="000603E4" w:rsidRDefault="005A6956">
          <w:pPr>
            <w:rPr>
              <w:color w:val="000000" w:themeColor="text1"/>
            </w:rPr>
          </w:pPr>
          <w:r w:rsidRPr="000603E4">
            <w:rPr>
              <w:color w:val="000000" w:themeColor="text1"/>
            </w:rPr>
            <w:fldChar w:fldCharType="end"/>
          </w:r>
        </w:p>
      </w:sdtContent>
    </w:sdt>
    <w:p w14:paraId="18EB863D" w14:textId="4440E278" w:rsidR="00754287" w:rsidRPr="000603E4" w:rsidRDefault="00B8556C" w:rsidP="005A6956">
      <w:pPr>
        <w:pStyle w:val="Heading1"/>
        <w:rPr>
          <w:rFonts w:eastAsia="Arial Unicode MS" w:cs="Arial"/>
          <w:color w:val="000000" w:themeColor="text1"/>
        </w:rPr>
      </w:pPr>
      <w:r w:rsidRPr="000603E4">
        <w:rPr>
          <w:rFonts w:cs="Arial"/>
          <w:color w:val="000000" w:themeColor="text1"/>
        </w:rPr>
        <w:br w:type="page"/>
      </w:r>
      <w:bookmarkStart w:id="0" w:name="_Toc129607339"/>
      <w:r w:rsidR="00754287" w:rsidRPr="000603E4">
        <w:rPr>
          <w:color w:val="000000" w:themeColor="text1"/>
        </w:rPr>
        <w:lastRenderedPageBreak/>
        <w:t xml:space="preserve">1.0 </w:t>
      </w:r>
      <w:bookmarkEnd w:id="0"/>
      <w:r w:rsidR="00F47249">
        <w:rPr>
          <w:color w:val="000000" w:themeColor="text1"/>
        </w:rPr>
        <w:t>Giới thiệu</w:t>
      </w:r>
    </w:p>
    <w:p w14:paraId="1E898BDB" w14:textId="7CA7300E" w:rsidR="00B8556C" w:rsidRPr="000603E4" w:rsidRDefault="003F1C8C" w:rsidP="00B8556C">
      <w:pPr>
        <w:pStyle w:val="NormalWeb"/>
        <w:spacing w:before="0" w:after="0"/>
        <w:rPr>
          <w:rFonts w:ascii="Times New Roman" w:hAnsi="Times New Roman" w:cs="Times New Roman"/>
          <w:color w:val="000000" w:themeColor="text1"/>
        </w:rPr>
      </w:pPr>
      <w:r w:rsidRPr="003F1C8C">
        <w:rPr>
          <w:rFonts w:ascii="Times New Roman" w:hAnsi="Times New Roman" w:cs="Times New Roman"/>
          <w:color w:val="000000" w:themeColor="text1"/>
        </w:rPr>
        <w:t xml:space="preserve">Tài liệu này nêu rõ các yêu cầu đối với việc sản xuất và thiết kế phần mềm </w:t>
      </w:r>
      <w:r>
        <w:rPr>
          <w:rFonts w:ascii="Times New Roman" w:hAnsi="Times New Roman" w:cs="Times New Roman"/>
          <w:color w:val="000000" w:themeColor="text1"/>
        </w:rPr>
        <w:t xml:space="preserve">POS App </w:t>
      </w:r>
      <w:r w:rsidRPr="003F1C8C">
        <w:rPr>
          <w:rFonts w:ascii="Times New Roman" w:hAnsi="Times New Roman" w:cs="Times New Roman"/>
          <w:color w:val="000000" w:themeColor="text1"/>
        </w:rPr>
        <w:t>cho hệ điều hành Android. Sản phẩm sẽ là một bộ</w:t>
      </w:r>
      <w:r w:rsidR="00E25E3D">
        <w:rPr>
          <w:rFonts w:ascii="Times New Roman" w:hAnsi="Times New Roman" w:cs="Times New Roman"/>
          <w:color w:val="000000" w:themeColor="text1"/>
        </w:rPr>
        <w:t xml:space="preserve"> phần mềm quản lý quán café với đầy đủ các tính năng order, thanh toán, quản lý thu chi, quản lý nhân viên</w:t>
      </w:r>
      <w:r w:rsidRPr="003F1C8C">
        <w:rPr>
          <w:rFonts w:ascii="Times New Roman" w:hAnsi="Times New Roman" w:cs="Times New Roman"/>
          <w:color w:val="000000" w:themeColor="text1"/>
        </w:rPr>
        <w:t xml:space="preserve">. Giao diện người dùng sẽ dễ sử dụng và cho phép người dùng chuyển đổi giữa các </w:t>
      </w:r>
      <w:r w:rsidR="0053636E">
        <w:rPr>
          <w:rFonts w:ascii="Times New Roman" w:hAnsi="Times New Roman" w:cs="Times New Roman"/>
          <w:color w:val="000000" w:themeColor="text1"/>
        </w:rPr>
        <w:t>chức năng</w:t>
      </w:r>
      <w:r w:rsidRPr="003F1C8C">
        <w:rPr>
          <w:rFonts w:ascii="Times New Roman" w:hAnsi="Times New Roman" w:cs="Times New Roman"/>
          <w:color w:val="000000" w:themeColor="text1"/>
        </w:rPr>
        <w:t xml:space="preserve"> một cách dễ dàng.</w:t>
      </w:r>
    </w:p>
    <w:p w14:paraId="1DC72528" w14:textId="77777777" w:rsidR="00754287" w:rsidRPr="000603E4" w:rsidRDefault="00754287" w:rsidP="00B8556C">
      <w:pPr>
        <w:pStyle w:val="NormalWeb"/>
        <w:spacing w:before="0" w:after="0"/>
        <w:rPr>
          <w:rFonts w:ascii="Times New Roman" w:hAnsi="Times New Roman" w:cs="Times New Roman"/>
          <w:color w:val="000000" w:themeColor="text1"/>
        </w:rPr>
      </w:pPr>
    </w:p>
    <w:p w14:paraId="7BE925C7" w14:textId="4613B11F" w:rsidR="00754287" w:rsidRPr="000603E4" w:rsidRDefault="00754287" w:rsidP="000715F8">
      <w:pPr>
        <w:pStyle w:val="Heading2"/>
        <w:ind w:firstLine="720"/>
        <w:rPr>
          <w:color w:val="000000" w:themeColor="text1"/>
        </w:rPr>
      </w:pPr>
      <w:bookmarkStart w:id="1" w:name="_Toc129607340"/>
      <w:r w:rsidRPr="000603E4">
        <w:rPr>
          <w:color w:val="000000" w:themeColor="text1"/>
        </w:rPr>
        <w:t xml:space="preserve">1.1 </w:t>
      </w:r>
      <w:bookmarkEnd w:id="1"/>
      <w:r w:rsidR="00197CE3">
        <w:rPr>
          <w:color w:val="000000" w:themeColor="text1"/>
        </w:rPr>
        <w:t>Mục tiêu &amp; mục đích</w:t>
      </w:r>
    </w:p>
    <w:p w14:paraId="5764D179" w14:textId="1B77AF45" w:rsidR="00754287" w:rsidRPr="000603E4" w:rsidRDefault="00341ADB" w:rsidP="00B8556C">
      <w:pPr>
        <w:pStyle w:val="NormalWeb"/>
        <w:spacing w:before="0" w:after="0"/>
        <w:ind w:left="720"/>
        <w:rPr>
          <w:rFonts w:ascii="Times New Roman" w:hAnsi="Times New Roman" w:cs="Times New Roman"/>
          <w:color w:val="000000" w:themeColor="text1"/>
        </w:rPr>
      </w:pPr>
      <w:r w:rsidRPr="00341ADB">
        <w:rPr>
          <w:rFonts w:ascii="Times New Roman" w:hAnsi="Times New Roman" w:cs="Times New Roman"/>
          <w:color w:val="000000" w:themeColor="text1"/>
        </w:rPr>
        <w:t xml:space="preserve">Mục tiêu của dự án này là tạo ra một ứng dụng </w:t>
      </w:r>
      <w:r>
        <w:rPr>
          <w:rFonts w:ascii="Times New Roman" w:hAnsi="Times New Roman" w:cs="Times New Roman"/>
          <w:color w:val="000000" w:themeColor="text1"/>
        </w:rPr>
        <w:t xml:space="preserve">quản lý cho </w:t>
      </w:r>
      <w:r w:rsidRPr="00341ADB">
        <w:rPr>
          <w:rFonts w:ascii="Times New Roman" w:hAnsi="Times New Roman" w:cs="Times New Roman"/>
          <w:color w:val="000000" w:themeColor="text1"/>
        </w:rPr>
        <w:t xml:space="preserve">thị trường Android. Ứng dụng này sẽ là một bộ </w:t>
      </w:r>
      <w:r w:rsidR="00C13981">
        <w:rPr>
          <w:rFonts w:ascii="Times New Roman" w:hAnsi="Times New Roman" w:cs="Times New Roman"/>
          <w:color w:val="000000" w:themeColor="text1"/>
        </w:rPr>
        <w:t xml:space="preserve">giải pháp quản lý quán café có khả năng </w:t>
      </w:r>
      <w:r w:rsidRPr="00341ADB">
        <w:rPr>
          <w:rFonts w:ascii="Times New Roman" w:hAnsi="Times New Roman" w:cs="Times New Roman"/>
          <w:color w:val="000000" w:themeColor="text1"/>
        </w:rPr>
        <w:t>tùy chỉnh</w:t>
      </w:r>
      <w:r w:rsidR="00C13981">
        <w:rPr>
          <w:rFonts w:ascii="Times New Roman" w:hAnsi="Times New Roman" w:cs="Times New Roman"/>
          <w:color w:val="000000" w:themeColor="text1"/>
        </w:rPr>
        <w:t xml:space="preserve"> cao theo nhu cầu và mục đích của người dùng</w:t>
      </w:r>
      <w:r w:rsidRPr="00341ADB">
        <w:rPr>
          <w:rFonts w:ascii="Times New Roman" w:hAnsi="Times New Roman" w:cs="Times New Roman"/>
          <w:color w:val="000000" w:themeColor="text1"/>
        </w:rPr>
        <w:t xml:space="preserve">. </w:t>
      </w:r>
      <w:r w:rsidR="00CC7C1C">
        <w:rPr>
          <w:rFonts w:ascii="Times New Roman" w:hAnsi="Times New Roman" w:cs="Times New Roman"/>
          <w:color w:val="000000" w:themeColor="text1"/>
        </w:rPr>
        <w:t xml:space="preserve">Ứng dụng có thể chạy </w:t>
      </w:r>
      <w:r w:rsidRPr="00341ADB">
        <w:rPr>
          <w:rFonts w:ascii="Times New Roman" w:hAnsi="Times New Roman" w:cs="Times New Roman"/>
          <w:color w:val="000000" w:themeColor="text1"/>
        </w:rPr>
        <w:t>được trên bất kỳ điện thoại nào hỗ trợ hệ điều hành Android có quyền truy cập Internet.</w:t>
      </w:r>
    </w:p>
    <w:p w14:paraId="51C4F203" w14:textId="5D8B039D" w:rsidR="00754287" w:rsidRPr="000603E4" w:rsidRDefault="00754287" w:rsidP="000715F8">
      <w:pPr>
        <w:pStyle w:val="Heading2"/>
        <w:ind w:firstLine="720"/>
        <w:rPr>
          <w:color w:val="000000" w:themeColor="text1"/>
        </w:rPr>
      </w:pPr>
      <w:bookmarkStart w:id="2" w:name="_Toc129607341"/>
      <w:r w:rsidRPr="000603E4">
        <w:rPr>
          <w:color w:val="000000" w:themeColor="text1"/>
        </w:rPr>
        <w:t xml:space="preserve">1.2 </w:t>
      </w:r>
      <w:bookmarkEnd w:id="2"/>
      <w:r w:rsidR="00004817">
        <w:rPr>
          <w:color w:val="000000" w:themeColor="text1"/>
        </w:rPr>
        <w:t>Phạm vi</w:t>
      </w:r>
    </w:p>
    <w:p w14:paraId="0B853BE1" w14:textId="03AAEEC1" w:rsidR="00754287" w:rsidRPr="000603E4" w:rsidRDefault="000E1EBA" w:rsidP="00B8556C">
      <w:pPr>
        <w:pStyle w:val="NormalWeb"/>
        <w:spacing w:before="0" w:after="0"/>
        <w:ind w:left="720"/>
        <w:rPr>
          <w:rFonts w:ascii="Times New Roman" w:hAnsi="Times New Roman" w:cs="Arial"/>
          <w:b/>
          <w:bCs/>
          <w:color w:val="000000" w:themeColor="text1"/>
        </w:rPr>
      </w:pPr>
      <w:r>
        <w:rPr>
          <w:rFonts w:ascii="Times New Roman" w:hAnsi="Times New Roman" w:cs="Times New Roman"/>
          <w:color w:val="000000" w:themeColor="text1"/>
        </w:rPr>
        <w:t xml:space="preserve">Tập trung chiến lược vào </w:t>
      </w:r>
      <w:r w:rsidR="00C865B6">
        <w:rPr>
          <w:rFonts w:ascii="Times New Roman" w:hAnsi="Times New Roman" w:cs="Times New Roman"/>
          <w:color w:val="000000" w:themeColor="text1"/>
        </w:rPr>
        <w:t xml:space="preserve">đối tượng </w:t>
      </w:r>
      <w:r>
        <w:rPr>
          <w:rFonts w:ascii="Times New Roman" w:hAnsi="Times New Roman" w:cs="Times New Roman"/>
          <w:color w:val="000000" w:themeColor="text1"/>
        </w:rPr>
        <w:t xml:space="preserve">các quán </w:t>
      </w:r>
      <w:r w:rsidR="00C865B6">
        <w:rPr>
          <w:rFonts w:ascii="Times New Roman" w:hAnsi="Times New Roman" w:cs="Times New Roman"/>
          <w:color w:val="000000" w:themeColor="text1"/>
        </w:rPr>
        <w:t>café, hiện thực hóa ứng dụng trên nền tảng di động Android</w:t>
      </w:r>
      <w:r w:rsidR="000070B3">
        <w:rPr>
          <w:rFonts w:ascii="Times New Roman" w:hAnsi="Times New Roman" w:cs="Times New Roman"/>
          <w:color w:val="000000" w:themeColor="text1"/>
        </w:rPr>
        <w:t xml:space="preserve"> có phiên bản từ API 26 trở về sau</w:t>
      </w:r>
      <w:r w:rsidR="00754287" w:rsidRPr="000603E4">
        <w:rPr>
          <w:rFonts w:ascii="Times New Roman" w:hAnsi="Times New Roman" w:cs="Times New Roman"/>
          <w:color w:val="000000" w:themeColor="text1"/>
        </w:rPr>
        <w:t>.</w:t>
      </w:r>
      <w:r w:rsidR="00754287" w:rsidRPr="000603E4">
        <w:rPr>
          <w:rFonts w:ascii="Times New Roman" w:hAnsi="Times New Roman" w:cs="Arial"/>
          <w:b/>
          <w:bCs/>
          <w:color w:val="000000" w:themeColor="text1"/>
        </w:rPr>
        <w:br/>
      </w:r>
      <w:r w:rsidR="00754287" w:rsidRPr="000603E4">
        <w:rPr>
          <w:rFonts w:ascii="Times New Roman" w:hAnsi="Times New Roman" w:cs="Arial"/>
          <w:b/>
          <w:bCs/>
          <w:color w:val="000000" w:themeColor="text1"/>
        </w:rPr>
        <w:br/>
      </w:r>
      <w:r w:rsidR="00754287" w:rsidRPr="000603E4">
        <w:rPr>
          <w:rStyle w:val="Heading2Char"/>
          <w:color w:val="000000" w:themeColor="text1"/>
        </w:rPr>
        <w:t xml:space="preserve">1.3 </w:t>
      </w:r>
      <w:r w:rsidR="00C06ACB">
        <w:rPr>
          <w:rStyle w:val="Heading2Char"/>
          <w:color w:val="000000" w:themeColor="text1"/>
        </w:rPr>
        <w:t>Bối cảnh phần mềm</w:t>
      </w:r>
    </w:p>
    <w:p w14:paraId="1156D19A" w14:textId="36DCD006" w:rsidR="00B8556C" w:rsidRPr="000603E4" w:rsidRDefault="000F289F" w:rsidP="00B8556C">
      <w:pPr>
        <w:pStyle w:val="NormalWeb"/>
        <w:spacing w:before="0" w:after="0"/>
        <w:ind w:left="720"/>
        <w:rPr>
          <w:rFonts w:ascii="Times New Roman" w:hAnsi="Times New Roman" w:cs="Times New Roman"/>
          <w:color w:val="000000" w:themeColor="text1"/>
        </w:rPr>
      </w:pPr>
      <w:r>
        <w:rPr>
          <w:rFonts w:ascii="Times New Roman" w:hAnsi="Times New Roman" w:cs="Times New Roman"/>
          <w:color w:val="000000" w:themeColor="text1"/>
        </w:rPr>
        <w:t xml:space="preserve">Hướng tới bức tranh lớn là chuyên cung cấp giải pháp quản lý phần mềm cho các quán café trên phạm vi </w:t>
      </w:r>
      <w:r w:rsidR="003D1E41">
        <w:rPr>
          <w:rFonts w:ascii="Times New Roman" w:hAnsi="Times New Roman" w:cs="Times New Roman"/>
          <w:color w:val="000000" w:themeColor="text1"/>
        </w:rPr>
        <w:t xml:space="preserve">toàn quốc với khả năng linh động </w:t>
      </w:r>
      <w:r w:rsidR="00B778E5">
        <w:rPr>
          <w:rFonts w:ascii="Times New Roman" w:hAnsi="Times New Roman" w:cs="Times New Roman"/>
          <w:color w:val="000000" w:themeColor="text1"/>
        </w:rPr>
        <w:t>mềm mại</w:t>
      </w:r>
      <w:r w:rsidR="00D15B87">
        <w:rPr>
          <w:rFonts w:ascii="Times New Roman" w:hAnsi="Times New Roman" w:cs="Times New Roman"/>
          <w:color w:val="000000" w:themeColor="text1"/>
        </w:rPr>
        <w:t>.</w:t>
      </w:r>
    </w:p>
    <w:p w14:paraId="4AB3B086" w14:textId="77777777" w:rsidR="00754287" w:rsidRPr="000603E4" w:rsidRDefault="00754287" w:rsidP="00B8556C">
      <w:pPr>
        <w:pStyle w:val="NormalWeb"/>
        <w:spacing w:before="0" w:after="0"/>
        <w:ind w:left="720"/>
        <w:rPr>
          <w:rFonts w:ascii="Times New Roman" w:hAnsi="Times New Roman" w:cs="Times New Roman"/>
          <w:color w:val="000000" w:themeColor="text1"/>
        </w:rPr>
      </w:pPr>
    </w:p>
    <w:p w14:paraId="6A87EBA1" w14:textId="25EFEE3C" w:rsidR="00754287" w:rsidRPr="000603E4" w:rsidRDefault="00754287" w:rsidP="000715F8">
      <w:pPr>
        <w:pStyle w:val="Heading2"/>
        <w:ind w:firstLine="720"/>
        <w:rPr>
          <w:color w:val="000000" w:themeColor="text1"/>
        </w:rPr>
      </w:pPr>
      <w:bookmarkStart w:id="3" w:name="_Toc129607342"/>
      <w:r w:rsidRPr="000603E4">
        <w:rPr>
          <w:color w:val="000000" w:themeColor="text1"/>
        </w:rPr>
        <w:t xml:space="preserve">1.4 </w:t>
      </w:r>
      <w:bookmarkEnd w:id="3"/>
      <w:r w:rsidR="00670EA0">
        <w:rPr>
          <w:color w:val="000000" w:themeColor="text1"/>
        </w:rPr>
        <w:t>Ràng buộc chính</w:t>
      </w:r>
    </w:p>
    <w:p w14:paraId="7B676F5A" w14:textId="21776C64" w:rsidR="00754287" w:rsidRPr="000603E4" w:rsidRDefault="00670EA0" w:rsidP="00B8556C">
      <w:pPr>
        <w:pStyle w:val="NormalWeb"/>
        <w:spacing w:before="0" w:after="0"/>
        <w:ind w:left="720"/>
        <w:rPr>
          <w:rFonts w:ascii="Times New Roman" w:hAnsi="Times New Roman" w:cs="Times New Roman"/>
          <w:color w:val="000000" w:themeColor="text1"/>
        </w:rPr>
      </w:pPr>
      <w:r>
        <w:rPr>
          <w:rFonts w:ascii="Times New Roman" w:hAnsi="Times New Roman" w:cs="Times New Roman"/>
          <w:color w:val="000000" w:themeColor="text1"/>
        </w:rPr>
        <w:t>Thị trường giải pháp phần mềm quản lý nói chung và quản lý quán café nói riêng chịu sự ràng buộc chính của các app chạy trên nền tảng Windows, được phát triển trên nền .Net</w:t>
      </w:r>
      <w:r w:rsidR="00754287" w:rsidRPr="000603E4">
        <w:rPr>
          <w:rFonts w:ascii="Times New Roman" w:hAnsi="Times New Roman" w:cs="Times New Roman"/>
          <w:color w:val="000000" w:themeColor="text1"/>
        </w:rPr>
        <w:t>.</w:t>
      </w:r>
      <w:r>
        <w:rPr>
          <w:rFonts w:ascii="Times New Roman" w:hAnsi="Times New Roman" w:cs="Times New Roman"/>
          <w:color w:val="000000" w:themeColor="text1"/>
        </w:rPr>
        <w:t xml:space="preserve"> Với ưu điểm là mức độ phổ biến cao, mức độ tin cậy được khẳng định qua thời gian dài phát triển.</w:t>
      </w:r>
    </w:p>
    <w:p w14:paraId="4A27D72A" w14:textId="77777777" w:rsidR="00754287" w:rsidRPr="000603E4" w:rsidRDefault="00754287" w:rsidP="00B8556C">
      <w:pPr>
        <w:pStyle w:val="NormalWeb"/>
        <w:spacing w:before="0" w:after="0"/>
        <w:ind w:left="1440"/>
        <w:rPr>
          <w:rFonts w:ascii="Times New Roman" w:hAnsi="Times New Roman"/>
          <w:color w:val="000000" w:themeColor="text1"/>
        </w:rPr>
      </w:pPr>
      <w:r w:rsidRPr="000603E4">
        <w:rPr>
          <w:rFonts w:ascii="Times New Roman" w:hAnsi="Times New Roman"/>
          <w:color w:val="000000" w:themeColor="text1"/>
        </w:rPr>
        <w:t> </w:t>
      </w:r>
    </w:p>
    <w:p w14:paraId="75764FAE" w14:textId="014E0242" w:rsidR="00754287" w:rsidRPr="000603E4" w:rsidRDefault="00754287" w:rsidP="005A6956">
      <w:pPr>
        <w:pStyle w:val="Heading1"/>
        <w:rPr>
          <w:color w:val="000000" w:themeColor="text1"/>
        </w:rPr>
      </w:pPr>
      <w:bookmarkStart w:id="4" w:name="_Toc129607343"/>
      <w:r w:rsidRPr="000603E4">
        <w:rPr>
          <w:color w:val="000000" w:themeColor="text1"/>
        </w:rPr>
        <w:t xml:space="preserve">2.0 </w:t>
      </w:r>
      <w:bookmarkEnd w:id="4"/>
      <w:r w:rsidR="00884711">
        <w:rPr>
          <w:color w:val="000000" w:themeColor="text1"/>
        </w:rPr>
        <w:t>Thiết kế dữ liệu</w:t>
      </w:r>
    </w:p>
    <w:p w14:paraId="56DBB5DA" w14:textId="3F6969C7" w:rsidR="00754287" w:rsidRPr="000603E4" w:rsidRDefault="00754287" w:rsidP="000715F8">
      <w:pPr>
        <w:pStyle w:val="Heading2"/>
        <w:ind w:firstLine="720"/>
        <w:rPr>
          <w:color w:val="000000" w:themeColor="text1"/>
        </w:rPr>
      </w:pPr>
      <w:bookmarkStart w:id="5" w:name="_Toc129607344"/>
      <w:r w:rsidRPr="000603E4">
        <w:rPr>
          <w:color w:val="000000" w:themeColor="text1"/>
        </w:rPr>
        <w:t xml:space="preserve">2.1 </w:t>
      </w:r>
      <w:bookmarkEnd w:id="5"/>
      <w:r w:rsidR="00966AED" w:rsidRPr="00966AED">
        <w:rPr>
          <w:color w:val="000000" w:themeColor="text1"/>
        </w:rPr>
        <w:t>Cấu trúc dữ liệu phần mềm nội bộ</w:t>
      </w:r>
    </w:p>
    <w:p w14:paraId="45DC5EE9" w14:textId="483441C4" w:rsidR="00B8556C" w:rsidRPr="000603E4" w:rsidRDefault="00933FBE" w:rsidP="00B8556C">
      <w:pPr>
        <w:pStyle w:val="NormalWeb"/>
        <w:spacing w:before="0" w:after="0"/>
        <w:ind w:left="720"/>
        <w:rPr>
          <w:rFonts w:ascii="Times New Roman" w:hAnsi="Times New Roman" w:cs="Times New Roman"/>
          <w:color w:val="000000" w:themeColor="text1"/>
        </w:rPr>
      </w:pPr>
      <w:r>
        <w:rPr>
          <w:rFonts w:ascii="Times New Roman" w:hAnsi="Times New Roman" w:cs="Times New Roman"/>
          <w:color w:val="000000" w:themeColor="text1"/>
        </w:rPr>
        <w:t>Dữ liệu hệ thống</w:t>
      </w:r>
      <w:r w:rsidR="00A65DE0">
        <w:rPr>
          <w:rFonts w:ascii="Times New Roman" w:hAnsi="Times New Roman" w:cs="Times New Roman"/>
          <w:color w:val="000000" w:themeColor="text1"/>
        </w:rPr>
        <w:t xml:space="preserve"> nội bộ được đồng bộ hóa</w:t>
      </w:r>
      <w:r>
        <w:rPr>
          <w:rFonts w:ascii="Times New Roman" w:hAnsi="Times New Roman" w:cs="Times New Roman"/>
          <w:color w:val="000000" w:themeColor="text1"/>
        </w:rPr>
        <w:t xml:space="preserve"> </w:t>
      </w:r>
      <w:r w:rsidR="00A65DE0">
        <w:rPr>
          <w:rFonts w:ascii="Times New Roman" w:hAnsi="Times New Roman" w:cs="Times New Roman"/>
          <w:color w:val="000000" w:themeColor="text1"/>
        </w:rPr>
        <w:t>và</w:t>
      </w:r>
      <w:r>
        <w:rPr>
          <w:rFonts w:ascii="Times New Roman" w:hAnsi="Times New Roman" w:cs="Times New Roman"/>
          <w:color w:val="000000" w:themeColor="text1"/>
        </w:rPr>
        <w:t xml:space="preserve"> lưu trữ trên nền tảng Cloud FireStore với khả năng truy cập</w:t>
      </w:r>
      <w:r w:rsidR="0061411E">
        <w:rPr>
          <w:rFonts w:ascii="Times New Roman" w:hAnsi="Times New Roman" w:cs="Times New Roman"/>
          <w:color w:val="000000" w:themeColor="text1"/>
        </w:rPr>
        <w:t xml:space="preserve"> cao</w:t>
      </w:r>
      <w:r w:rsidR="00D92614">
        <w:rPr>
          <w:rFonts w:ascii="Times New Roman" w:hAnsi="Times New Roman" w:cs="Times New Roman"/>
          <w:color w:val="000000" w:themeColor="text1"/>
        </w:rPr>
        <w:t>, mọi lúc mọi nơi</w:t>
      </w:r>
      <w:r>
        <w:rPr>
          <w:rFonts w:ascii="Times New Roman" w:hAnsi="Times New Roman" w:cs="Times New Roman"/>
          <w:color w:val="000000" w:themeColor="text1"/>
        </w:rPr>
        <w:t>.</w:t>
      </w:r>
    </w:p>
    <w:p w14:paraId="3231EE02" w14:textId="77777777" w:rsidR="00754287" w:rsidRPr="000603E4" w:rsidRDefault="00754287" w:rsidP="00B8556C">
      <w:pPr>
        <w:pStyle w:val="NormalWeb"/>
        <w:spacing w:before="0" w:after="0"/>
        <w:ind w:left="720"/>
        <w:rPr>
          <w:rFonts w:ascii="Times New Roman" w:hAnsi="Times New Roman" w:cs="Arial"/>
          <w:color w:val="000000" w:themeColor="text1"/>
        </w:rPr>
      </w:pPr>
    </w:p>
    <w:p w14:paraId="408482A4" w14:textId="1B2467FC" w:rsidR="00754287" w:rsidRPr="000603E4" w:rsidRDefault="00754287" w:rsidP="000715F8">
      <w:pPr>
        <w:pStyle w:val="Heading2"/>
        <w:ind w:firstLine="720"/>
        <w:rPr>
          <w:color w:val="000000" w:themeColor="text1"/>
        </w:rPr>
      </w:pPr>
      <w:bookmarkStart w:id="6" w:name="_Toc129607345"/>
      <w:r w:rsidRPr="000603E4">
        <w:rPr>
          <w:color w:val="000000" w:themeColor="text1"/>
        </w:rPr>
        <w:t xml:space="preserve">2.2 </w:t>
      </w:r>
      <w:bookmarkEnd w:id="6"/>
      <w:r w:rsidR="00E150C2">
        <w:rPr>
          <w:color w:val="000000" w:themeColor="text1"/>
        </w:rPr>
        <w:t>Cấu trúc dữ liệu toàn cục</w:t>
      </w:r>
    </w:p>
    <w:p w14:paraId="3694A518" w14:textId="1D5F9027" w:rsidR="00B8556C" w:rsidRPr="000603E4" w:rsidRDefault="008603DE" w:rsidP="00B8556C">
      <w:pPr>
        <w:pStyle w:val="NormalWeb"/>
        <w:spacing w:before="0" w:after="0"/>
        <w:ind w:left="720"/>
        <w:rPr>
          <w:rFonts w:ascii="Times New Roman" w:hAnsi="Times New Roman" w:cs="Times New Roman"/>
          <w:color w:val="000000" w:themeColor="text1"/>
        </w:rPr>
      </w:pPr>
      <w:r w:rsidRPr="008603DE">
        <w:rPr>
          <w:rFonts w:ascii="Times New Roman" w:hAnsi="Times New Roman" w:cs="Times New Roman"/>
          <w:color w:val="000000" w:themeColor="text1"/>
        </w:rPr>
        <w:t>Hệ thống sẽ rất m</w:t>
      </w:r>
      <w:r>
        <w:rPr>
          <w:rFonts w:ascii="Times New Roman" w:hAnsi="Times New Roman" w:cs="Times New Roman"/>
          <w:color w:val="000000" w:themeColor="text1"/>
        </w:rPr>
        <w:t>odule</w:t>
      </w:r>
      <w:r w:rsidRPr="008603DE">
        <w:rPr>
          <w:rFonts w:ascii="Times New Roman" w:hAnsi="Times New Roman" w:cs="Times New Roman"/>
          <w:color w:val="000000" w:themeColor="text1"/>
        </w:rPr>
        <w:t xml:space="preserve"> hóa với mỗi </w:t>
      </w:r>
      <w:r>
        <w:rPr>
          <w:rFonts w:ascii="Times New Roman" w:hAnsi="Times New Roman" w:cs="Times New Roman"/>
          <w:color w:val="000000" w:themeColor="text1"/>
        </w:rPr>
        <w:t>chức năng</w:t>
      </w:r>
      <w:r w:rsidRPr="008603DE">
        <w:rPr>
          <w:rFonts w:ascii="Times New Roman" w:hAnsi="Times New Roman" w:cs="Times New Roman"/>
          <w:color w:val="000000" w:themeColor="text1"/>
        </w:rPr>
        <w:t xml:space="preserve"> tạo và lưu trữ dữ liệu độc lập với nhau và hệ thống tổng thể. Mỗi </w:t>
      </w:r>
      <w:r>
        <w:rPr>
          <w:rFonts w:ascii="Times New Roman" w:hAnsi="Times New Roman" w:cs="Times New Roman"/>
          <w:color w:val="000000" w:themeColor="text1"/>
        </w:rPr>
        <w:t>thành phần dữ liệu sẽ</w:t>
      </w:r>
      <w:r w:rsidRPr="008603DE">
        <w:rPr>
          <w:rFonts w:ascii="Times New Roman" w:hAnsi="Times New Roman" w:cs="Times New Roman"/>
          <w:color w:val="000000" w:themeColor="text1"/>
        </w:rPr>
        <w:t xml:space="preserve"> lưu trữ dữ liệu riêng liên quan đến </w:t>
      </w:r>
      <w:r>
        <w:rPr>
          <w:rFonts w:ascii="Times New Roman" w:hAnsi="Times New Roman" w:cs="Times New Roman"/>
          <w:color w:val="000000" w:themeColor="text1"/>
        </w:rPr>
        <w:t>sản phẩm</w:t>
      </w:r>
      <w:r w:rsidRPr="008603DE">
        <w:rPr>
          <w:rFonts w:ascii="Times New Roman" w:hAnsi="Times New Roman" w:cs="Times New Roman"/>
          <w:color w:val="000000" w:themeColor="text1"/>
        </w:rPr>
        <w:t xml:space="preserve">, </w:t>
      </w:r>
      <w:r>
        <w:rPr>
          <w:rFonts w:ascii="Times New Roman" w:hAnsi="Times New Roman" w:cs="Times New Roman"/>
          <w:color w:val="000000" w:themeColor="text1"/>
        </w:rPr>
        <w:t>bàn</w:t>
      </w:r>
      <w:r w:rsidRPr="008603DE">
        <w:rPr>
          <w:rFonts w:ascii="Times New Roman" w:hAnsi="Times New Roman" w:cs="Times New Roman"/>
          <w:color w:val="000000" w:themeColor="text1"/>
        </w:rPr>
        <w:t>,</w:t>
      </w:r>
      <w:r>
        <w:rPr>
          <w:rFonts w:ascii="Times New Roman" w:hAnsi="Times New Roman" w:cs="Times New Roman"/>
          <w:color w:val="000000" w:themeColor="text1"/>
        </w:rPr>
        <w:t xml:space="preserve"> nhân viên,</w:t>
      </w:r>
      <w:r w:rsidRPr="008603DE">
        <w:rPr>
          <w:rFonts w:ascii="Times New Roman" w:hAnsi="Times New Roman" w:cs="Times New Roman"/>
          <w:color w:val="000000" w:themeColor="text1"/>
        </w:rPr>
        <w:t xml:space="preserve"> v.v. Tất cả dữ liệu liên tục này sẽ được lưu trữ trên</w:t>
      </w:r>
      <w:r w:rsidR="00B5519C">
        <w:rPr>
          <w:rFonts w:ascii="Times New Roman" w:hAnsi="Times New Roman" w:cs="Times New Roman"/>
          <w:color w:val="000000" w:themeColor="text1"/>
        </w:rPr>
        <w:t xml:space="preserve"> FireStore</w:t>
      </w:r>
      <w:r w:rsidR="005D40DF">
        <w:rPr>
          <w:rFonts w:ascii="Times New Roman" w:hAnsi="Times New Roman" w:cs="Times New Roman"/>
          <w:color w:val="000000" w:themeColor="text1"/>
        </w:rPr>
        <w:t>.</w:t>
      </w:r>
    </w:p>
    <w:p w14:paraId="7F8E698C" w14:textId="77777777" w:rsidR="00655A94" w:rsidRPr="000603E4" w:rsidRDefault="00655A94" w:rsidP="00B8556C">
      <w:pPr>
        <w:pStyle w:val="NormalWeb"/>
        <w:spacing w:before="0" w:after="0"/>
        <w:ind w:left="720"/>
        <w:rPr>
          <w:rFonts w:ascii="Times New Roman" w:hAnsi="Times New Roman" w:cs="Times New Roman"/>
          <w:color w:val="000000" w:themeColor="text1"/>
        </w:rPr>
      </w:pPr>
    </w:p>
    <w:p w14:paraId="15742C47" w14:textId="0FD18B60" w:rsidR="00754287" w:rsidRPr="000603E4" w:rsidRDefault="00754287" w:rsidP="000715F8">
      <w:pPr>
        <w:pStyle w:val="Heading2"/>
        <w:ind w:firstLine="720"/>
        <w:rPr>
          <w:color w:val="000000" w:themeColor="text1"/>
        </w:rPr>
      </w:pPr>
      <w:bookmarkStart w:id="7" w:name="_Toc129607346"/>
      <w:r w:rsidRPr="000603E4">
        <w:rPr>
          <w:color w:val="000000" w:themeColor="text1"/>
        </w:rPr>
        <w:lastRenderedPageBreak/>
        <w:t xml:space="preserve">2.3 </w:t>
      </w:r>
      <w:bookmarkEnd w:id="7"/>
      <w:r w:rsidR="00EF2571">
        <w:rPr>
          <w:color w:val="000000" w:themeColor="text1"/>
        </w:rPr>
        <w:t>Cấu trúc dữ liệu tạm thời</w:t>
      </w:r>
    </w:p>
    <w:p w14:paraId="24D3628E" w14:textId="3F71EC13" w:rsidR="00B8556C" w:rsidRPr="000603E4" w:rsidRDefault="00E0263C" w:rsidP="00B8556C">
      <w:pPr>
        <w:pStyle w:val="NormalWeb"/>
        <w:spacing w:before="0" w:after="0"/>
        <w:ind w:left="720"/>
        <w:rPr>
          <w:rFonts w:ascii="Times New Roman" w:hAnsi="Times New Roman" w:cs="Times New Roman"/>
          <w:color w:val="000000" w:themeColor="text1"/>
        </w:rPr>
      </w:pPr>
      <w:r w:rsidRPr="00E0263C">
        <w:rPr>
          <w:rFonts w:ascii="Times New Roman" w:hAnsi="Times New Roman" w:cs="Times New Roman"/>
          <w:color w:val="000000" w:themeColor="text1"/>
        </w:rPr>
        <w:t xml:space="preserve">Mỗi </w:t>
      </w:r>
      <w:r>
        <w:rPr>
          <w:rFonts w:ascii="Times New Roman" w:hAnsi="Times New Roman" w:cs="Times New Roman"/>
          <w:color w:val="000000" w:themeColor="text1"/>
        </w:rPr>
        <w:t>phiên làm việc</w:t>
      </w:r>
      <w:r w:rsidRPr="00E0263C">
        <w:rPr>
          <w:rFonts w:ascii="Times New Roman" w:hAnsi="Times New Roman" w:cs="Times New Roman"/>
          <w:color w:val="000000" w:themeColor="text1"/>
        </w:rPr>
        <w:t xml:space="preserve"> cũng sẽ cần lưu trữ thông tin tạm thời như </w:t>
      </w:r>
      <w:r>
        <w:rPr>
          <w:rFonts w:ascii="Times New Roman" w:hAnsi="Times New Roman" w:cs="Times New Roman"/>
          <w:color w:val="000000" w:themeColor="text1"/>
        </w:rPr>
        <w:t>món ăn</w:t>
      </w:r>
      <w:r w:rsidRPr="00E0263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số lượng, bàn, số tiền, </w:t>
      </w:r>
      <w:r w:rsidRPr="00E0263C">
        <w:rPr>
          <w:rFonts w:ascii="Times New Roman" w:hAnsi="Times New Roman" w:cs="Times New Roman"/>
          <w:color w:val="000000" w:themeColor="text1"/>
        </w:rPr>
        <w:t xml:space="preserve">v.v. Trong khi thông tin này sẽ được lưu trữ tạm thời dưới dạng các biến trong quá trình </w:t>
      </w:r>
      <w:r>
        <w:rPr>
          <w:rFonts w:ascii="Times New Roman" w:hAnsi="Times New Roman" w:cs="Times New Roman"/>
          <w:color w:val="000000" w:themeColor="text1"/>
        </w:rPr>
        <w:t>nhập liệu</w:t>
      </w:r>
      <w:r w:rsidRPr="00E0263C">
        <w:rPr>
          <w:rFonts w:ascii="Times New Roman" w:hAnsi="Times New Roman" w:cs="Times New Roman"/>
          <w:color w:val="000000" w:themeColor="text1"/>
        </w:rPr>
        <w:t xml:space="preserve">, chúng sẽ được lưu vào </w:t>
      </w:r>
      <w:r>
        <w:rPr>
          <w:rFonts w:ascii="Times New Roman" w:hAnsi="Times New Roman" w:cs="Times New Roman"/>
          <w:color w:val="000000" w:themeColor="text1"/>
        </w:rPr>
        <w:t xml:space="preserve">bộ nhớ </w:t>
      </w:r>
      <w:r w:rsidRPr="00E0263C">
        <w:rPr>
          <w:rFonts w:ascii="Times New Roman" w:hAnsi="Times New Roman" w:cs="Times New Roman"/>
          <w:color w:val="000000" w:themeColor="text1"/>
        </w:rPr>
        <w:t xml:space="preserve">điện thoại Android trong trường hợp đó người dùng thoát ra </w:t>
      </w:r>
      <w:r>
        <w:rPr>
          <w:rFonts w:ascii="Times New Roman" w:hAnsi="Times New Roman" w:cs="Times New Roman"/>
          <w:color w:val="000000" w:themeColor="text1"/>
        </w:rPr>
        <w:t>khi chưa Lưu phiên bản làm việc.</w:t>
      </w:r>
    </w:p>
    <w:p w14:paraId="5C78B55B" w14:textId="77777777" w:rsidR="00754287" w:rsidRPr="000603E4" w:rsidRDefault="00754287" w:rsidP="00B8556C">
      <w:pPr>
        <w:pStyle w:val="NormalWeb"/>
        <w:spacing w:before="0" w:after="0"/>
        <w:ind w:left="720"/>
        <w:rPr>
          <w:rFonts w:ascii="Times New Roman" w:hAnsi="Times New Roman" w:cs="Times New Roman"/>
          <w:color w:val="000000" w:themeColor="text1"/>
        </w:rPr>
      </w:pPr>
    </w:p>
    <w:p w14:paraId="1DD240BF" w14:textId="51CF5F40" w:rsidR="00754287" w:rsidRPr="000603E4" w:rsidRDefault="00754287" w:rsidP="005A6956">
      <w:pPr>
        <w:pStyle w:val="Heading1"/>
        <w:rPr>
          <w:color w:val="000000" w:themeColor="text1"/>
        </w:rPr>
      </w:pPr>
      <w:bookmarkStart w:id="8" w:name="_Toc129607347"/>
      <w:r w:rsidRPr="000603E4">
        <w:rPr>
          <w:color w:val="000000" w:themeColor="text1"/>
        </w:rPr>
        <w:t xml:space="preserve">3.0 </w:t>
      </w:r>
      <w:bookmarkEnd w:id="8"/>
      <w:r w:rsidR="0042241A">
        <w:rPr>
          <w:color w:val="000000" w:themeColor="text1"/>
        </w:rPr>
        <w:t>Kiến trúc thiết kế</w:t>
      </w:r>
    </w:p>
    <w:p w14:paraId="260AAD50" w14:textId="6D0E4F9A" w:rsidR="00754287" w:rsidRPr="000603E4" w:rsidRDefault="00754287" w:rsidP="000715F8">
      <w:pPr>
        <w:pStyle w:val="Heading2"/>
        <w:ind w:firstLine="720"/>
        <w:rPr>
          <w:color w:val="000000" w:themeColor="text1"/>
        </w:rPr>
      </w:pPr>
      <w:bookmarkStart w:id="9" w:name="_Toc129607348"/>
      <w:r w:rsidRPr="000603E4">
        <w:rPr>
          <w:color w:val="000000" w:themeColor="text1"/>
        </w:rPr>
        <w:t xml:space="preserve">3.1 </w:t>
      </w:r>
      <w:bookmarkEnd w:id="9"/>
      <w:r w:rsidR="0042241A">
        <w:rPr>
          <w:color w:val="000000" w:themeColor="text1"/>
        </w:rPr>
        <w:t>Cấu trúc chương trình</w:t>
      </w:r>
    </w:p>
    <w:p w14:paraId="02A7AC4F" w14:textId="77777777" w:rsidR="00B8556C" w:rsidRPr="000603E4" w:rsidRDefault="00754287" w:rsidP="00B8556C">
      <w:pPr>
        <w:pStyle w:val="NormalWeb"/>
        <w:spacing w:before="0" w:after="0"/>
        <w:ind w:left="720"/>
        <w:rPr>
          <w:rFonts w:ascii="Times New Roman" w:hAnsi="Times New Roman" w:cs="Arial"/>
          <w:color w:val="000000" w:themeColor="text1"/>
        </w:rPr>
      </w:pPr>
      <w:r w:rsidRPr="00A80E73">
        <w:rPr>
          <w:rFonts w:ascii="Times New Roman" w:hAnsi="Times New Roman" w:cs="Arial"/>
          <w:color w:val="000000" w:themeColor="text1"/>
          <w:highlight w:val="yellow"/>
        </w:rPr>
        <w:t>The android game suite will utilize a call-and-return architecture since the program operates through a sequence of hierarchical menus. At the bottom of the hierarchical tree the program will return dynamic responses to the users strategic menu choices</w:t>
      </w:r>
      <w:r w:rsidRPr="000603E4">
        <w:rPr>
          <w:rFonts w:ascii="Times New Roman" w:hAnsi="Times New Roman" w:cs="Arial"/>
          <w:color w:val="000000" w:themeColor="text1"/>
        </w:rPr>
        <w:t>.</w:t>
      </w:r>
    </w:p>
    <w:p w14:paraId="758A08CB" w14:textId="77777777" w:rsidR="00754287" w:rsidRPr="000603E4" w:rsidRDefault="00754287" w:rsidP="00B8556C">
      <w:pPr>
        <w:pStyle w:val="NormalWeb"/>
        <w:spacing w:before="0" w:after="0"/>
        <w:ind w:left="720"/>
        <w:rPr>
          <w:rFonts w:ascii="Times New Roman" w:hAnsi="Times New Roman" w:cs="Arial"/>
          <w:color w:val="000000" w:themeColor="text1"/>
        </w:rPr>
      </w:pPr>
    </w:p>
    <w:p w14:paraId="4B80597F" w14:textId="66ADA0AF" w:rsidR="00754287" w:rsidRPr="000603E4" w:rsidRDefault="000715F8" w:rsidP="000715F8">
      <w:pPr>
        <w:pStyle w:val="Heading3"/>
        <w:ind w:left="720" w:firstLine="720"/>
        <w:rPr>
          <w:color w:val="000000" w:themeColor="text1"/>
        </w:rPr>
      </w:pPr>
      <w:bookmarkStart w:id="10" w:name="_Toc129607349"/>
      <w:r w:rsidRPr="000603E4">
        <w:rPr>
          <w:color w:val="000000" w:themeColor="text1"/>
        </w:rPr>
        <w:t xml:space="preserve">3.1.1 </w:t>
      </w:r>
      <w:bookmarkEnd w:id="10"/>
      <w:r w:rsidR="008C111F">
        <w:rPr>
          <w:color w:val="000000" w:themeColor="text1"/>
        </w:rPr>
        <w:t>Sơ đồ kiến trúc</w:t>
      </w:r>
    </w:p>
    <w:p w14:paraId="15F63063" w14:textId="77777777" w:rsidR="00754287" w:rsidRPr="000603E4" w:rsidRDefault="00891C58" w:rsidP="00B8556C">
      <w:pPr>
        <w:pStyle w:val="NormalWeb"/>
        <w:spacing w:before="0" w:after="0"/>
        <w:ind w:left="1440"/>
        <w:rPr>
          <w:rFonts w:ascii="Times New Roman" w:hAnsi="Times New Roman" w:cs="Arial"/>
          <w:color w:val="000000" w:themeColor="text1"/>
        </w:rPr>
      </w:pPr>
      <w:r w:rsidRPr="000603E4">
        <w:rPr>
          <w:rFonts w:ascii="Times New Roman" w:hAnsi="Times New Roman"/>
          <w:noProof/>
          <w:color w:val="000000" w:themeColor="text1"/>
          <w:lang w:eastAsia="en-US"/>
        </w:rPr>
        <w:drawing>
          <wp:anchor distT="0" distB="0" distL="0" distR="0" simplePos="0" relativeHeight="251657216" behindDoc="0" locked="0" layoutInCell="1" allowOverlap="1" wp14:anchorId="6652D3BC" wp14:editId="1291C3EB">
            <wp:simplePos x="0" y="0"/>
            <wp:positionH relativeFrom="column">
              <wp:align>center</wp:align>
            </wp:positionH>
            <wp:positionV relativeFrom="paragraph">
              <wp:posOffset>177800</wp:posOffset>
            </wp:positionV>
            <wp:extent cx="5222240" cy="3547745"/>
            <wp:effectExtent l="19050" t="0" r="0" b="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222240" cy="3547745"/>
                    </a:xfrm>
                    <a:prstGeom prst="rect">
                      <a:avLst/>
                    </a:prstGeom>
                    <a:solidFill>
                      <a:srgbClr val="FFFFFF"/>
                    </a:solidFill>
                    <a:ln w="9525">
                      <a:noFill/>
                      <a:miter lim="800000"/>
                      <a:headEnd/>
                      <a:tailEnd/>
                    </a:ln>
                  </pic:spPr>
                </pic:pic>
              </a:graphicData>
            </a:graphic>
          </wp:anchor>
        </w:drawing>
      </w:r>
    </w:p>
    <w:p w14:paraId="20AAF1E0" w14:textId="77777777" w:rsidR="00754287" w:rsidRPr="000603E4" w:rsidRDefault="00754287" w:rsidP="00B8556C">
      <w:pPr>
        <w:pStyle w:val="NormalWeb"/>
        <w:spacing w:before="0" w:after="0"/>
        <w:ind w:left="1440"/>
        <w:rPr>
          <w:rFonts w:ascii="Times New Roman" w:hAnsi="Times New Roman" w:cs="Arial"/>
          <w:color w:val="000000" w:themeColor="text1"/>
        </w:rPr>
      </w:pPr>
    </w:p>
    <w:p w14:paraId="590DE2C9" w14:textId="65A39B68" w:rsidR="00754287" w:rsidRPr="000603E4" w:rsidRDefault="00B8556C" w:rsidP="005A6956">
      <w:pPr>
        <w:pStyle w:val="Heading1"/>
        <w:rPr>
          <w:color w:val="000000" w:themeColor="text1"/>
        </w:rPr>
      </w:pPr>
      <w:bookmarkStart w:id="11" w:name="_Toc129607350"/>
      <w:r w:rsidRPr="000603E4">
        <w:rPr>
          <w:color w:val="000000" w:themeColor="text1"/>
        </w:rPr>
        <w:t xml:space="preserve">4.0 </w:t>
      </w:r>
      <w:bookmarkEnd w:id="11"/>
      <w:r w:rsidR="00C1363A">
        <w:rPr>
          <w:color w:val="000000" w:themeColor="text1"/>
        </w:rPr>
        <w:t>Lên lịch</w:t>
      </w:r>
    </w:p>
    <w:p w14:paraId="04C20CA5" w14:textId="6427872B" w:rsidR="00B8556C" w:rsidRPr="000603E4" w:rsidRDefault="00E86077" w:rsidP="00B8556C">
      <w:pPr>
        <w:pStyle w:val="NormalWeb"/>
        <w:spacing w:before="0" w:after="0"/>
        <w:rPr>
          <w:rFonts w:ascii="Times New Roman" w:hAnsi="Times New Roman" w:cs="Arial"/>
          <w:bCs/>
          <w:color w:val="000000" w:themeColor="text1"/>
        </w:rPr>
      </w:pPr>
      <w:r w:rsidRPr="00E86077">
        <w:rPr>
          <w:rFonts w:ascii="Times New Roman" w:hAnsi="Times New Roman" w:cs="Arial"/>
          <w:bCs/>
          <w:color w:val="000000" w:themeColor="text1"/>
        </w:rPr>
        <w:t>Việc phát triển chương trình này sẽ trải qua ba chu kỳ chính. Chu kỳ đầu tiên là Giai đoạn Tài liệu, nơi các Tài liệu Yêu cầu và Thiết kế Phần mềm được xây dựng. Các tài liệu này sẽ cung cấp cho nhóm bố cục cho từng m</w:t>
      </w:r>
      <w:r>
        <w:rPr>
          <w:rFonts w:ascii="Times New Roman" w:hAnsi="Times New Roman" w:cs="Arial"/>
          <w:bCs/>
          <w:color w:val="000000" w:themeColor="text1"/>
        </w:rPr>
        <w:t>odule</w:t>
      </w:r>
      <w:r w:rsidRPr="00E86077">
        <w:rPr>
          <w:rFonts w:ascii="Times New Roman" w:hAnsi="Times New Roman" w:cs="Arial"/>
          <w:bCs/>
          <w:color w:val="000000" w:themeColor="text1"/>
        </w:rPr>
        <w:t xml:space="preserve"> và sơ đồ về cách mọi thứ hoạt </w:t>
      </w:r>
      <w:r w:rsidRPr="00E86077">
        <w:rPr>
          <w:rFonts w:ascii="Times New Roman" w:hAnsi="Times New Roman" w:cs="Arial"/>
          <w:bCs/>
          <w:color w:val="000000" w:themeColor="text1"/>
        </w:rPr>
        <w:lastRenderedPageBreak/>
        <w:t>động cùng nhau. Chu kỳ thứ hai sẽ là mã hóa thực tế của từng m</w:t>
      </w:r>
      <w:r w:rsidR="00BA1C1F">
        <w:rPr>
          <w:rFonts w:ascii="Times New Roman" w:hAnsi="Times New Roman" w:cs="Arial"/>
          <w:bCs/>
          <w:color w:val="000000" w:themeColor="text1"/>
        </w:rPr>
        <w:t>odule</w:t>
      </w:r>
      <w:r w:rsidRPr="00E86077">
        <w:rPr>
          <w:rFonts w:ascii="Times New Roman" w:hAnsi="Times New Roman" w:cs="Arial"/>
          <w:bCs/>
          <w:color w:val="000000" w:themeColor="text1"/>
        </w:rPr>
        <w:t xml:space="preserve"> (và các chương trình con). Điều này liên quan đến các thành viên hoàn thành </w:t>
      </w:r>
      <w:r w:rsidR="00BA1C1F">
        <w:rPr>
          <w:rFonts w:ascii="Times New Roman" w:hAnsi="Times New Roman" w:cs="Arial"/>
          <w:bCs/>
          <w:color w:val="000000" w:themeColor="text1"/>
        </w:rPr>
        <w:t>các chức năng</w:t>
      </w:r>
      <w:r w:rsidRPr="00E86077">
        <w:rPr>
          <w:rFonts w:ascii="Times New Roman" w:hAnsi="Times New Roman" w:cs="Arial"/>
          <w:bCs/>
          <w:color w:val="000000" w:themeColor="text1"/>
        </w:rPr>
        <w:t xml:space="preserve"> được giao. Điều này bao gồm menu phụ riêng lẻ, thiết kế </w:t>
      </w:r>
      <w:r w:rsidR="00EC1612">
        <w:rPr>
          <w:rFonts w:ascii="Times New Roman" w:hAnsi="Times New Roman" w:cs="Arial"/>
          <w:bCs/>
          <w:color w:val="000000" w:themeColor="text1"/>
        </w:rPr>
        <w:t>module</w:t>
      </w:r>
      <w:r w:rsidRPr="00E86077">
        <w:rPr>
          <w:rFonts w:ascii="Times New Roman" w:hAnsi="Times New Roman" w:cs="Arial"/>
          <w:bCs/>
          <w:color w:val="000000" w:themeColor="text1"/>
        </w:rPr>
        <w:t xml:space="preserve"> và thử nghiệm </w:t>
      </w:r>
      <w:r w:rsidR="00EC1612">
        <w:rPr>
          <w:rFonts w:ascii="Times New Roman" w:hAnsi="Times New Roman" w:cs="Arial"/>
          <w:bCs/>
          <w:color w:val="000000" w:themeColor="text1"/>
        </w:rPr>
        <w:t>module</w:t>
      </w:r>
      <w:r w:rsidRPr="00E86077">
        <w:rPr>
          <w:rFonts w:ascii="Times New Roman" w:hAnsi="Times New Roman" w:cs="Arial"/>
          <w:bCs/>
          <w:color w:val="000000" w:themeColor="text1"/>
        </w:rPr>
        <w:t xml:space="preserve">. Vào cuối chu kỳ này, họ dự kiến sẽ có một </w:t>
      </w:r>
      <w:r w:rsidR="00F514D6">
        <w:rPr>
          <w:rFonts w:ascii="Times New Roman" w:hAnsi="Times New Roman" w:cs="Arial"/>
          <w:bCs/>
          <w:color w:val="000000" w:themeColor="text1"/>
        </w:rPr>
        <w:t>chức năng</w:t>
      </w:r>
      <w:r w:rsidRPr="00E86077">
        <w:rPr>
          <w:rFonts w:ascii="Times New Roman" w:hAnsi="Times New Roman" w:cs="Arial"/>
          <w:bCs/>
          <w:color w:val="000000" w:themeColor="text1"/>
        </w:rPr>
        <w:t xml:space="preserve"> nhỏ hoạt động độc lập sẵn sàng để tích hợp hệ thống. Chu kỳ thứ ba và cuối cùng đòi hỏi phải kiểm </w:t>
      </w:r>
      <w:r w:rsidR="00F514D6">
        <w:rPr>
          <w:rFonts w:ascii="Times New Roman" w:hAnsi="Times New Roman" w:cs="Arial"/>
          <w:bCs/>
          <w:color w:val="000000" w:themeColor="text1"/>
        </w:rPr>
        <w:t>thử</w:t>
      </w:r>
      <w:r w:rsidRPr="00E86077">
        <w:rPr>
          <w:rFonts w:ascii="Times New Roman" w:hAnsi="Times New Roman" w:cs="Arial"/>
          <w:bCs/>
          <w:color w:val="000000" w:themeColor="text1"/>
        </w:rPr>
        <w:t xml:space="preserve"> và tích hợp hệ thống tổng thể. Trong giai đoạn này, tất cả các </w:t>
      </w:r>
      <w:r w:rsidR="00F514D6">
        <w:rPr>
          <w:rFonts w:ascii="Times New Roman" w:hAnsi="Times New Roman" w:cs="Arial"/>
          <w:bCs/>
          <w:color w:val="000000" w:themeColor="text1"/>
        </w:rPr>
        <w:t>chức năng</w:t>
      </w:r>
      <w:r w:rsidRPr="00E86077">
        <w:rPr>
          <w:rFonts w:ascii="Times New Roman" w:hAnsi="Times New Roman" w:cs="Arial"/>
          <w:bCs/>
          <w:color w:val="000000" w:themeColor="text1"/>
        </w:rPr>
        <w:t xml:space="preserve"> nhỏ và menu phụ đều được tích hợp và thử nghiệm. Nếu thời gian cho phép, các cải tiến giao diện và cập nhật tài liệu có thể được thực hiện trước trong thời gian này</w:t>
      </w:r>
      <w:r w:rsidR="00B8556C" w:rsidRPr="000603E4">
        <w:rPr>
          <w:rFonts w:ascii="Times New Roman" w:hAnsi="Times New Roman" w:cs="Arial"/>
          <w:bCs/>
          <w:color w:val="000000" w:themeColor="text1"/>
        </w:rPr>
        <w:t>.</w:t>
      </w:r>
    </w:p>
    <w:p w14:paraId="236BBE54" w14:textId="77777777" w:rsidR="00754287" w:rsidRPr="000603E4" w:rsidRDefault="00754287" w:rsidP="00B8556C">
      <w:pPr>
        <w:pStyle w:val="NormalWeb"/>
        <w:spacing w:before="0" w:after="0"/>
        <w:rPr>
          <w:rFonts w:ascii="Times New Roman" w:hAnsi="Times New Roman" w:cs="Arial"/>
          <w:bCs/>
          <w:color w:val="000000" w:themeColor="text1"/>
        </w:rPr>
      </w:pPr>
    </w:p>
    <w:p w14:paraId="777172AE" w14:textId="77777777" w:rsidR="00754287" w:rsidRPr="000603E4" w:rsidRDefault="00754287" w:rsidP="000715F8">
      <w:pPr>
        <w:pStyle w:val="Heading2"/>
        <w:rPr>
          <w:color w:val="000000" w:themeColor="text1"/>
        </w:rPr>
      </w:pPr>
      <w:r w:rsidRPr="000603E4">
        <w:rPr>
          <w:color w:val="000000" w:themeColor="text1"/>
        </w:rPr>
        <w:tab/>
      </w:r>
      <w:bookmarkStart w:id="12" w:name="_Toc129607351"/>
      <w:r w:rsidRPr="000603E4">
        <w:rPr>
          <w:color w:val="000000" w:themeColor="text1"/>
        </w:rPr>
        <w:t>4.1 Scheduling diagram</w:t>
      </w:r>
      <w:bookmarkEnd w:id="12"/>
      <w:r w:rsidRPr="000603E4">
        <w:rPr>
          <w:color w:val="000000" w:themeColor="text1"/>
        </w:rPr>
        <w:t xml:space="preserve"> </w:t>
      </w:r>
    </w:p>
    <w:p w14:paraId="56497911" w14:textId="77777777" w:rsidR="00754287" w:rsidRPr="000603E4" w:rsidRDefault="00891C58" w:rsidP="00B8556C">
      <w:pPr>
        <w:pStyle w:val="NormalWeb"/>
        <w:spacing w:before="0" w:after="0"/>
        <w:rPr>
          <w:rFonts w:ascii="Times New Roman" w:hAnsi="Times New Roman"/>
          <w:color w:val="000000" w:themeColor="text1"/>
        </w:rPr>
      </w:pPr>
      <w:r w:rsidRPr="000603E4">
        <w:rPr>
          <w:rFonts w:ascii="Times New Roman" w:hAnsi="Times New Roman"/>
          <w:noProof/>
          <w:color w:val="000000" w:themeColor="text1"/>
          <w:lang w:eastAsia="en-US"/>
        </w:rPr>
        <w:drawing>
          <wp:anchor distT="0" distB="0" distL="0" distR="0" simplePos="0" relativeHeight="251658240" behindDoc="0" locked="0" layoutInCell="1" allowOverlap="1" wp14:anchorId="7D15C211" wp14:editId="46C3131E">
            <wp:simplePos x="0" y="0"/>
            <wp:positionH relativeFrom="column">
              <wp:align>center</wp:align>
            </wp:positionH>
            <wp:positionV relativeFrom="paragraph">
              <wp:posOffset>177800</wp:posOffset>
            </wp:positionV>
            <wp:extent cx="5485765" cy="3355975"/>
            <wp:effectExtent l="19050" t="0" r="635"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485765" cy="3355975"/>
                    </a:xfrm>
                    <a:prstGeom prst="rect">
                      <a:avLst/>
                    </a:prstGeom>
                    <a:solidFill>
                      <a:srgbClr val="FFFFFF"/>
                    </a:solidFill>
                    <a:ln w="9525">
                      <a:noFill/>
                      <a:miter lim="800000"/>
                      <a:headEnd/>
                      <a:tailEnd/>
                    </a:ln>
                  </pic:spPr>
                </pic:pic>
              </a:graphicData>
            </a:graphic>
          </wp:anchor>
        </w:drawing>
      </w:r>
    </w:p>
    <w:p w14:paraId="5BB664C1" w14:textId="77777777" w:rsidR="00B8556C" w:rsidRPr="000603E4" w:rsidRDefault="00754287"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color w:val="000000" w:themeColor="text1"/>
        </w:rPr>
        <w:tab/>
      </w:r>
    </w:p>
    <w:p w14:paraId="7F44294F" w14:textId="77777777" w:rsidR="00754287" w:rsidRPr="000603E4" w:rsidRDefault="000715F8" w:rsidP="000715F8">
      <w:pPr>
        <w:pStyle w:val="Heading2"/>
        <w:ind w:firstLine="720"/>
        <w:rPr>
          <w:color w:val="000000" w:themeColor="text1"/>
        </w:rPr>
      </w:pPr>
      <w:bookmarkStart w:id="13" w:name="_Toc129607352"/>
      <w:r w:rsidRPr="000603E4">
        <w:rPr>
          <w:color w:val="000000" w:themeColor="text1"/>
        </w:rPr>
        <w:t xml:space="preserve">4.2 </w:t>
      </w:r>
      <w:r w:rsidR="00754287" w:rsidRPr="000603E4">
        <w:rPr>
          <w:color w:val="000000" w:themeColor="text1"/>
        </w:rPr>
        <w:t>Definition of milestones</w:t>
      </w:r>
      <w:bookmarkEnd w:id="13"/>
    </w:p>
    <w:p w14:paraId="74F1BCCC" w14:textId="77777777" w:rsidR="00754287" w:rsidRPr="000603E4" w:rsidRDefault="000715F8" w:rsidP="000715F8">
      <w:pPr>
        <w:pStyle w:val="Heading3"/>
        <w:ind w:left="720" w:firstLine="720"/>
        <w:rPr>
          <w:color w:val="000000" w:themeColor="text1"/>
        </w:rPr>
      </w:pPr>
      <w:bookmarkStart w:id="14" w:name="_Toc129607353"/>
      <w:r w:rsidRPr="000603E4">
        <w:rPr>
          <w:color w:val="000000" w:themeColor="text1"/>
        </w:rPr>
        <w:t xml:space="preserve">4.2.1 </w:t>
      </w:r>
      <w:r w:rsidR="00754287" w:rsidRPr="000603E4">
        <w:rPr>
          <w:color w:val="000000" w:themeColor="text1"/>
        </w:rPr>
        <w:t>Concept/Doc Complete 3/5/2010</w:t>
      </w:r>
      <w:bookmarkEnd w:id="14"/>
    </w:p>
    <w:p w14:paraId="78E4DD1C" w14:textId="77777777" w:rsidR="00B8556C" w:rsidRPr="000603E4" w:rsidRDefault="00754287" w:rsidP="00B8556C">
      <w:pPr>
        <w:pStyle w:val="NormalWeb"/>
        <w:spacing w:before="0" w:after="0"/>
        <w:ind w:left="1440"/>
        <w:rPr>
          <w:rFonts w:ascii="Times New Roman" w:hAnsi="Times New Roman" w:cs="Arial"/>
          <w:color w:val="000000" w:themeColor="text1"/>
        </w:rPr>
      </w:pPr>
      <w:r w:rsidRPr="000603E4">
        <w:rPr>
          <w:rFonts w:ascii="Times New Roman" w:hAnsi="Times New Roman" w:cs="Arial"/>
          <w:color w:val="000000" w:themeColor="text1"/>
        </w:rPr>
        <w:t>All concept related documentation such as module definitions, data flow diagrams, user diagrams, etc will be completed by this date. The Requirements Documentation and System Design Documentation will be completed by this date such that module design and coding may begin.</w:t>
      </w:r>
    </w:p>
    <w:p w14:paraId="7F0376E0" w14:textId="77777777" w:rsidR="00754287" w:rsidRPr="000603E4" w:rsidRDefault="00754287" w:rsidP="00B8556C">
      <w:pPr>
        <w:pStyle w:val="NormalWeb"/>
        <w:spacing w:before="0" w:after="0"/>
        <w:ind w:left="1440"/>
        <w:rPr>
          <w:rFonts w:ascii="Times New Roman" w:hAnsi="Times New Roman" w:cs="Arial"/>
          <w:color w:val="000000" w:themeColor="text1"/>
        </w:rPr>
      </w:pPr>
    </w:p>
    <w:p w14:paraId="42F46B62" w14:textId="77777777" w:rsidR="00754287" w:rsidRPr="000603E4" w:rsidRDefault="000715F8" w:rsidP="000715F8">
      <w:pPr>
        <w:pStyle w:val="Heading3"/>
        <w:ind w:left="720" w:firstLine="720"/>
        <w:rPr>
          <w:color w:val="000000" w:themeColor="text1"/>
        </w:rPr>
      </w:pPr>
      <w:bookmarkStart w:id="15" w:name="_Toc129607354"/>
      <w:r w:rsidRPr="000603E4">
        <w:rPr>
          <w:color w:val="000000" w:themeColor="text1"/>
        </w:rPr>
        <w:t xml:space="preserve">4.2.2 </w:t>
      </w:r>
      <w:r w:rsidR="00754287" w:rsidRPr="000603E4">
        <w:rPr>
          <w:color w:val="000000" w:themeColor="text1"/>
        </w:rPr>
        <w:t>Module Code Complete 4/8/2010</w:t>
      </w:r>
      <w:bookmarkEnd w:id="15"/>
    </w:p>
    <w:p w14:paraId="35C859C1" w14:textId="77777777" w:rsidR="00B8556C" w:rsidRPr="000603E4" w:rsidRDefault="00754287" w:rsidP="00B8556C">
      <w:pPr>
        <w:pStyle w:val="NormalWeb"/>
        <w:spacing w:before="0" w:after="0"/>
        <w:ind w:left="1440"/>
        <w:rPr>
          <w:rFonts w:ascii="Times New Roman" w:hAnsi="Times New Roman" w:cs="Arial"/>
          <w:color w:val="000000" w:themeColor="text1"/>
        </w:rPr>
      </w:pPr>
      <w:r w:rsidRPr="000603E4">
        <w:rPr>
          <w:rFonts w:ascii="Times New Roman" w:hAnsi="Times New Roman" w:cs="Arial"/>
          <w:color w:val="000000" w:themeColor="text1"/>
        </w:rPr>
        <w:t xml:space="preserve">All module coding should be completed by this date so that module integration and system testing begin. Depending on Integration complexity, integration may begin 1 week before this milestone. All </w:t>
      </w:r>
      <w:r w:rsidRPr="000603E4">
        <w:rPr>
          <w:rFonts w:ascii="Times New Roman" w:hAnsi="Times New Roman" w:cs="Arial"/>
          <w:color w:val="000000" w:themeColor="text1"/>
        </w:rPr>
        <w:lastRenderedPageBreak/>
        <w:t>modules and sub-programs are expected to be fully functional and extensively tested.</w:t>
      </w:r>
    </w:p>
    <w:p w14:paraId="62282212" w14:textId="77777777" w:rsidR="00754287" w:rsidRPr="000603E4" w:rsidRDefault="00754287" w:rsidP="00B8556C">
      <w:pPr>
        <w:pStyle w:val="NormalWeb"/>
        <w:spacing w:before="0" w:after="0"/>
        <w:ind w:left="1440"/>
        <w:rPr>
          <w:rFonts w:ascii="Times New Roman" w:hAnsi="Times New Roman" w:cs="Arial"/>
          <w:color w:val="000000" w:themeColor="text1"/>
        </w:rPr>
      </w:pPr>
    </w:p>
    <w:p w14:paraId="38AFE807" w14:textId="77777777" w:rsidR="00754287" w:rsidRPr="000603E4" w:rsidRDefault="000715F8" w:rsidP="000715F8">
      <w:pPr>
        <w:pStyle w:val="Heading3"/>
        <w:ind w:left="720" w:firstLine="720"/>
        <w:rPr>
          <w:color w:val="000000" w:themeColor="text1"/>
        </w:rPr>
      </w:pPr>
      <w:bookmarkStart w:id="16" w:name="_Toc129607355"/>
      <w:r w:rsidRPr="000603E4">
        <w:rPr>
          <w:color w:val="000000" w:themeColor="text1"/>
        </w:rPr>
        <w:t xml:space="preserve">4.2.3 </w:t>
      </w:r>
      <w:r w:rsidR="00754287" w:rsidRPr="000603E4">
        <w:rPr>
          <w:color w:val="000000" w:themeColor="text1"/>
        </w:rPr>
        <w:t>Testing Complete 4/19/2010</w:t>
      </w:r>
      <w:bookmarkEnd w:id="16"/>
    </w:p>
    <w:p w14:paraId="4F652610" w14:textId="77777777" w:rsidR="00B8556C" w:rsidRPr="000603E4" w:rsidRDefault="00754287" w:rsidP="00B8556C">
      <w:pPr>
        <w:pStyle w:val="NormalWeb"/>
        <w:spacing w:before="0" w:after="0"/>
        <w:ind w:left="1440"/>
        <w:rPr>
          <w:rFonts w:ascii="Times New Roman" w:hAnsi="Times New Roman" w:cs="Arial"/>
          <w:bCs/>
          <w:color w:val="000000" w:themeColor="text1"/>
        </w:rPr>
      </w:pPr>
      <w:r w:rsidRPr="000603E4">
        <w:rPr>
          <w:rFonts w:ascii="Times New Roman" w:hAnsi="Times New Roman" w:cs="Arial"/>
          <w:bCs/>
          <w:color w:val="000000" w:themeColor="text1"/>
        </w:rPr>
        <w:t>All testing should be finished by this date and the program should be essentially complete. The remaining time may be used for small UI tweaking and documentation updates.</w:t>
      </w:r>
    </w:p>
    <w:p w14:paraId="767225A0" w14:textId="77777777" w:rsidR="00754287" w:rsidRPr="000603E4" w:rsidRDefault="00754287" w:rsidP="00B8556C">
      <w:pPr>
        <w:pStyle w:val="NormalWeb"/>
        <w:spacing w:before="0" w:after="0"/>
        <w:ind w:left="1440"/>
        <w:rPr>
          <w:rFonts w:ascii="Times New Roman" w:hAnsi="Times New Roman" w:cs="Arial"/>
          <w:bCs/>
          <w:color w:val="000000" w:themeColor="text1"/>
        </w:rPr>
      </w:pPr>
    </w:p>
    <w:p w14:paraId="141A67F5" w14:textId="77777777" w:rsidR="00754287" w:rsidRPr="000603E4" w:rsidRDefault="00326E9C" w:rsidP="005A6956">
      <w:pPr>
        <w:pStyle w:val="Heading1"/>
        <w:rPr>
          <w:color w:val="000000" w:themeColor="text1"/>
        </w:rPr>
      </w:pPr>
      <w:bookmarkStart w:id="17" w:name="_Toc129607356"/>
      <w:r w:rsidRPr="000603E4">
        <w:rPr>
          <w:color w:val="000000" w:themeColor="text1"/>
        </w:rPr>
        <w:t>5.0 Component-</w:t>
      </w:r>
      <w:r w:rsidR="00754287" w:rsidRPr="000603E4">
        <w:rPr>
          <w:color w:val="000000" w:themeColor="text1"/>
        </w:rPr>
        <w:t>level design</w:t>
      </w:r>
      <w:bookmarkEnd w:id="17"/>
    </w:p>
    <w:p w14:paraId="5412ED28" w14:textId="77777777" w:rsidR="00B8556C" w:rsidRPr="000603E4" w:rsidRDefault="00326E9C" w:rsidP="00B8556C">
      <w:pPr>
        <w:pStyle w:val="NormalWeb"/>
        <w:spacing w:before="0" w:after="0"/>
        <w:rPr>
          <w:rFonts w:ascii="Times New Roman" w:hAnsi="Times New Roman" w:cs="Times New Roman"/>
          <w:bCs/>
          <w:color w:val="000000" w:themeColor="text1"/>
        </w:rPr>
      </w:pPr>
      <w:r w:rsidRPr="000603E4">
        <w:rPr>
          <w:rFonts w:ascii="Times New Roman" w:hAnsi="Times New Roman" w:cs="Times New Roman"/>
          <w:bCs/>
          <w:color w:val="000000" w:themeColor="text1"/>
        </w:rPr>
        <w:t xml:space="preserve">Our system is based around a main menu through which each of the individual games can be accessed. At any time the user can exit a </w:t>
      </w:r>
      <w:r w:rsidR="00B8556C" w:rsidRPr="000603E4">
        <w:rPr>
          <w:rFonts w:ascii="Times New Roman" w:hAnsi="Times New Roman" w:cs="Times New Roman"/>
          <w:bCs/>
          <w:color w:val="000000" w:themeColor="text1"/>
        </w:rPr>
        <w:t>game, which</w:t>
      </w:r>
      <w:r w:rsidRPr="000603E4">
        <w:rPr>
          <w:rFonts w:ascii="Times New Roman" w:hAnsi="Times New Roman" w:cs="Times New Roman"/>
          <w:bCs/>
          <w:color w:val="000000" w:themeColor="text1"/>
        </w:rPr>
        <w:t xml:space="preserve"> will return them to the main menu.</w:t>
      </w:r>
    </w:p>
    <w:p w14:paraId="7520F87C" w14:textId="77777777" w:rsidR="00326E9C" w:rsidRPr="000603E4" w:rsidRDefault="00326E9C" w:rsidP="00B8556C">
      <w:pPr>
        <w:pStyle w:val="NormalWeb"/>
        <w:spacing w:before="0" w:after="0"/>
        <w:rPr>
          <w:rFonts w:ascii="Times New Roman" w:hAnsi="Times New Roman" w:cs="Times New Roman"/>
          <w:bCs/>
          <w:color w:val="000000" w:themeColor="text1"/>
        </w:rPr>
      </w:pPr>
    </w:p>
    <w:p w14:paraId="0CE9AEE7" w14:textId="77777777" w:rsidR="00754287" w:rsidRPr="000603E4" w:rsidRDefault="00754287" w:rsidP="000715F8">
      <w:pPr>
        <w:pStyle w:val="Heading2"/>
        <w:ind w:firstLine="720"/>
        <w:rPr>
          <w:color w:val="000000" w:themeColor="text1"/>
        </w:rPr>
      </w:pPr>
      <w:bookmarkStart w:id="18" w:name="_Toc129607357"/>
      <w:r w:rsidRPr="000603E4">
        <w:rPr>
          <w:color w:val="000000" w:themeColor="text1"/>
        </w:rPr>
        <w:t xml:space="preserve">5.1 </w:t>
      </w:r>
      <w:r w:rsidR="00326E9C" w:rsidRPr="000603E4">
        <w:rPr>
          <w:color w:val="000000" w:themeColor="text1"/>
        </w:rPr>
        <w:t>Description for Main Menu</w:t>
      </w:r>
      <w:bookmarkEnd w:id="18"/>
      <w:r w:rsidRPr="000603E4">
        <w:rPr>
          <w:color w:val="000000" w:themeColor="text1"/>
        </w:rPr>
        <w:t xml:space="preserve"> </w:t>
      </w:r>
    </w:p>
    <w:p w14:paraId="7BE77F26" w14:textId="77777777" w:rsidR="00B8556C" w:rsidRPr="000603E4" w:rsidRDefault="00326E9C" w:rsidP="00B8556C">
      <w:pPr>
        <w:pStyle w:val="NormalWeb"/>
        <w:spacing w:before="0" w:after="0"/>
        <w:ind w:left="720"/>
        <w:rPr>
          <w:rFonts w:ascii="Times New Roman" w:hAnsi="Times New Roman" w:cs="Times New Roman"/>
          <w:bCs/>
          <w:color w:val="000000" w:themeColor="text1"/>
        </w:rPr>
      </w:pPr>
      <w:r w:rsidRPr="000603E4">
        <w:rPr>
          <w:rFonts w:ascii="Times New Roman" w:hAnsi="Times New Roman" w:cs="Times New Roman"/>
          <w:bCs/>
          <w:color w:val="000000" w:themeColor="text1"/>
        </w:rPr>
        <w:t xml:space="preserve">The main menu is the first thing a user will see when launching the application on their Android based phone. </w:t>
      </w:r>
    </w:p>
    <w:p w14:paraId="7B05CD96" w14:textId="77777777" w:rsidR="00326E9C" w:rsidRPr="000603E4" w:rsidRDefault="00326E9C" w:rsidP="00B8556C">
      <w:pPr>
        <w:pStyle w:val="NormalWeb"/>
        <w:spacing w:before="0" w:after="0"/>
        <w:ind w:left="720"/>
        <w:rPr>
          <w:rFonts w:ascii="Times New Roman" w:hAnsi="Times New Roman" w:cs="Times New Roman"/>
          <w:bCs/>
          <w:color w:val="000000" w:themeColor="text1"/>
        </w:rPr>
      </w:pPr>
    </w:p>
    <w:p w14:paraId="28ACEC34" w14:textId="77777777" w:rsidR="00754287" w:rsidRPr="000603E4" w:rsidRDefault="00754287" w:rsidP="000715F8">
      <w:pPr>
        <w:pStyle w:val="Heading3"/>
        <w:ind w:left="720" w:firstLine="720"/>
        <w:rPr>
          <w:color w:val="000000" w:themeColor="text1"/>
        </w:rPr>
      </w:pPr>
      <w:bookmarkStart w:id="19" w:name="_Toc129607358"/>
      <w:r w:rsidRPr="000603E4">
        <w:rPr>
          <w:color w:val="000000" w:themeColor="text1"/>
        </w:rPr>
        <w:t xml:space="preserve">5.1.1 Processing narrative for </w:t>
      </w:r>
      <w:r w:rsidR="00326E9C" w:rsidRPr="000603E4">
        <w:rPr>
          <w:color w:val="000000" w:themeColor="text1"/>
        </w:rPr>
        <w:t>Main Menu</w:t>
      </w:r>
      <w:bookmarkEnd w:id="19"/>
    </w:p>
    <w:p w14:paraId="0CEE5259" w14:textId="77777777" w:rsidR="00B8556C" w:rsidRPr="000603E4" w:rsidRDefault="00326E9C" w:rsidP="00B8556C">
      <w:pPr>
        <w:pStyle w:val="NormalWeb"/>
        <w:spacing w:before="0" w:after="0"/>
        <w:ind w:left="1440"/>
        <w:rPr>
          <w:rFonts w:ascii="Times New Roman" w:hAnsi="Times New Roman" w:cs="Times New Roman"/>
          <w:color w:val="000000" w:themeColor="text1"/>
        </w:rPr>
      </w:pPr>
      <w:r w:rsidRPr="000603E4">
        <w:rPr>
          <w:rFonts w:ascii="Times New Roman" w:hAnsi="Times New Roman" w:cs="Times New Roman"/>
          <w:color w:val="000000" w:themeColor="text1"/>
        </w:rPr>
        <w:t>From the main menu the user can select one of five games or choose to exit the application. Upon selecting a game the particular activity for that game will be launched. If the user chooses to exit the application will be closed and the user returned to the Android operating system interface.</w:t>
      </w:r>
    </w:p>
    <w:p w14:paraId="2DD9D070" w14:textId="77777777" w:rsidR="00754287" w:rsidRPr="000603E4" w:rsidRDefault="00754287" w:rsidP="00B8556C">
      <w:pPr>
        <w:pStyle w:val="NormalWeb"/>
        <w:spacing w:before="0" w:after="0"/>
        <w:ind w:left="1440"/>
        <w:rPr>
          <w:rFonts w:ascii="Times New Roman" w:hAnsi="Times New Roman" w:cs="Times New Roman"/>
          <w:color w:val="000000" w:themeColor="text1"/>
        </w:rPr>
      </w:pPr>
    </w:p>
    <w:p w14:paraId="181E23B2" w14:textId="77777777" w:rsidR="00754287" w:rsidRPr="000603E4" w:rsidRDefault="00B8556C" w:rsidP="000715F8">
      <w:pPr>
        <w:pStyle w:val="Heading3"/>
        <w:ind w:left="720" w:firstLine="720"/>
        <w:rPr>
          <w:color w:val="000000" w:themeColor="text1"/>
        </w:rPr>
      </w:pPr>
      <w:bookmarkStart w:id="20" w:name="_Toc129607359"/>
      <w:r w:rsidRPr="000603E4">
        <w:rPr>
          <w:color w:val="000000" w:themeColor="text1"/>
        </w:rPr>
        <w:t>5.1.2 Main Menu interface description</w:t>
      </w:r>
      <w:bookmarkEnd w:id="20"/>
    </w:p>
    <w:p w14:paraId="574C1052" w14:textId="77777777" w:rsidR="00B8556C" w:rsidRPr="000603E4" w:rsidRDefault="00326E9C" w:rsidP="00B8556C">
      <w:pPr>
        <w:pStyle w:val="NormalWeb"/>
        <w:spacing w:before="0" w:after="0"/>
        <w:ind w:left="1440"/>
        <w:rPr>
          <w:rFonts w:ascii="Times New Roman" w:hAnsi="Times New Roman" w:cs="Times New Roman"/>
          <w:color w:val="000000" w:themeColor="text1"/>
        </w:rPr>
      </w:pPr>
      <w:r w:rsidRPr="000603E4">
        <w:rPr>
          <w:rFonts w:ascii="Times New Roman" w:hAnsi="Times New Roman" w:cs="Times New Roman"/>
          <w:color w:val="000000" w:themeColor="text1"/>
        </w:rPr>
        <w:t>The main menu will consist of a simple list of buttons corresponding to the individual games</w:t>
      </w:r>
      <w:r w:rsidR="00731D33" w:rsidRPr="000603E4">
        <w:rPr>
          <w:rFonts w:ascii="Times New Roman" w:hAnsi="Times New Roman" w:cs="Times New Roman"/>
          <w:color w:val="000000" w:themeColor="text1"/>
        </w:rPr>
        <w:t xml:space="preserve"> as well as a button for choosing to exit the application.</w:t>
      </w:r>
    </w:p>
    <w:p w14:paraId="1C1AFD85" w14:textId="77777777" w:rsidR="00754287" w:rsidRPr="000603E4" w:rsidRDefault="00754287" w:rsidP="00B8556C">
      <w:pPr>
        <w:pStyle w:val="NormalWeb"/>
        <w:spacing w:before="0" w:after="0"/>
        <w:ind w:left="1440"/>
        <w:rPr>
          <w:rFonts w:ascii="Times New Roman" w:hAnsi="Times New Roman" w:cs="Times New Roman"/>
          <w:color w:val="000000" w:themeColor="text1"/>
        </w:rPr>
      </w:pPr>
    </w:p>
    <w:p w14:paraId="527CA817" w14:textId="77777777" w:rsidR="00754287" w:rsidRPr="000603E4" w:rsidRDefault="00754287" w:rsidP="000715F8">
      <w:pPr>
        <w:pStyle w:val="Heading3"/>
        <w:ind w:left="720" w:firstLine="720"/>
        <w:rPr>
          <w:color w:val="000000" w:themeColor="text1"/>
        </w:rPr>
      </w:pPr>
      <w:bookmarkStart w:id="21" w:name="_Toc129607360"/>
      <w:r w:rsidRPr="000603E4">
        <w:rPr>
          <w:color w:val="000000" w:themeColor="text1"/>
        </w:rPr>
        <w:t xml:space="preserve">5.1.3 </w:t>
      </w:r>
      <w:r w:rsidR="00003312" w:rsidRPr="000603E4">
        <w:rPr>
          <w:color w:val="000000" w:themeColor="text1"/>
        </w:rPr>
        <w:t>Main Menu</w:t>
      </w:r>
      <w:r w:rsidRPr="000603E4">
        <w:rPr>
          <w:color w:val="000000" w:themeColor="text1"/>
        </w:rPr>
        <w:t xml:space="preserve"> processing detail</w:t>
      </w:r>
      <w:bookmarkEnd w:id="21"/>
    </w:p>
    <w:p w14:paraId="13494CDB" w14:textId="77777777" w:rsidR="00326E9C" w:rsidRPr="000603E4" w:rsidRDefault="00003312" w:rsidP="000715F8">
      <w:pPr>
        <w:pStyle w:val="Heading3"/>
        <w:ind w:left="1440" w:firstLine="720"/>
        <w:rPr>
          <w:color w:val="000000" w:themeColor="text1"/>
        </w:rPr>
      </w:pPr>
      <w:bookmarkStart w:id="22" w:name="_Toc129607361"/>
      <w:r w:rsidRPr="000603E4">
        <w:rPr>
          <w:color w:val="000000" w:themeColor="text1"/>
        </w:rPr>
        <w:t>5.1.3.1</w:t>
      </w:r>
      <w:r w:rsidR="00754287" w:rsidRPr="000603E4">
        <w:rPr>
          <w:color w:val="000000" w:themeColor="text1"/>
        </w:rPr>
        <w:t xml:space="preserve"> Performance issues</w:t>
      </w:r>
      <w:bookmarkEnd w:id="22"/>
    </w:p>
    <w:p w14:paraId="7E162082" w14:textId="77777777" w:rsidR="00B8556C" w:rsidRPr="000603E4" w:rsidRDefault="00003312" w:rsidP="00B8556C">
      <w:pPr>
        <w:pStyle w:val="NormalWeb"/>
        <w:spacing w:before="0" w:after="0"/>
        <w:ind w:left="2160"/>
        <w:rPr>
          <w:rFonts w:ascii="Times New Roman" w:hAnsi="Times New Roman" w:cs="Times New Roman"/>
          <w:bCs/>
          <w:color w:val="000000" w:themeColor="text1"/>
        </w:rPr>
      </w:pPr>
      <w:r w:rsidRPr="000603E4">
        <w:rPr>
          <w:rFonts w:ascii="Times New Roman" w:hAnsi="Times New Roman" w:cs="Times New Roman"/>
          <w:bCs/>
          <w:color w:val="000000" w:themeColor="text1"/>
        </w:rPr>
        <w:t xml:space="preserve">The main menu will use relatively little </w:t>
      </w:r>
      <w:r w:rsidR="00B8556C" w:rsidRPr="000603E4">
        <w:rPr>
          <w:rFonts w:ascii="Times New Roman" w:hAnsi="Times New Roman" w:cs="Times New Roman"/>
          <w:bCs/>
          <w:color w:val="000000" w:themeColor="text1"/>
        </w:rPr>
        <w:t>resources,</w:t>
      </w:r>
      <w:r w:rsidRPr="000603E4">
        <w:rPr>
          <w:rFonts w:ascii="Times New Roman" w:hAnsi="Times New Roman" w:cs="Times New Roman"/>
          <w:bCs/>
          <w:color w:val="000000" w:themeColor="text1"/>
        </w:rPr>
        <w:t xml:space="preserve"> as it will just be a list of buttons.</w:t>
      </w:r>
    </w:p>
    <w:p w14:paraId="31EA08D9" w14:textId="77777777" w:rsidR="00003312" w:rsidRPr="000603E4" w:rsidRDefault="00003312" w:rsidP="00B8556C">
      <w:pPr>
        <w:pStyle w:val="NormalWeb"/>
        <w:spacing w:before="0" w:after="0"/>
        <w:ind w:left="2160"/>
        <w:rPr>
          <w:rFonts w:ascii="Times New Roman" w:hAnsi="Times New Roman" w:cs="Times New Roman"/>
          <w:bCs/>
          <w:color w:val="000000" w:themeColor="text1"/>
        </w:rPr>
      </w:pPr>
    </w:p>
    <w:p w14:paraId="7A623CC7" w14:textId="77777777" w:rsidR="00754287" w:rsidRPr="000603E4" w:rsidRDefault="00003312" w:rsidP="000715F8">
      <w:pPr>
        <w:pStyle w:val="Heading3"/>
        <w:ind w:left="1440" w:firstLine="720"/>
        <w:rPr>
          <w:color w:val="000000" w:themeColor="text1"/>
        </w:rPr>
      </w:pPr>
      <w:bookmarkStart w:id="23" w:name="_Toc129607362"/>
      <w:r w:rsidRPr="000603E4">
        <w:rPr>
          <w:color w:val="000000" w:themeColor="text1"/>
        </w:rPr>
        <w:t>3.2.3.2</w:t>
      </w:r>
      <w:r w:rsidR="00754287" w:rsidRPr="000603E4">
        <w:rPr>
          <w:color w:val="000000" w:themeColor="text1"/>
        </w:rPr>
        <w:t xml:space="preserve"> Design constraints</w:t>
      </w:r>
      <w:bookmarkEnd w:id="23"/>
    </w:p>
    <w:p w14:paraId="25C2973B" w14:textId="77777777" w:rsidR="00B8556C" w:rsidRPr="000603E4" w:rsidRDefault="00003312" w:rsidP="00B8556C">
      <w:pPr>
        <w:pStyle w:val="NormalWeb"/>
        <w:spacing w:before="0" w:after="0"/>
        <w:ind w:left="2160"/>
        <w:rPr>
          <w:rFonts w:ascii="Times New Roman" w:hAnsi="Times New Roman" w:cs="Times New Roman"/>
          <w:bCs/>
          <w:color w:val="000000" w:themeColor="text1"/>
        </w:rPr>
      </w:pPr>
      <w:r w:rsidRPr="000603E4">
        <w:rPr>
          <w:rFonts w:ascii="Times New Roman" w:hAnsi="Times New Roman" w:cs="Times New Roman"/>
          <w:bCs/>
          <w:color w:val="000000" w:themeColor="text1"/>
        </w:rPr>
        <w:t>The main menu should be simple and easy to use for accessing the individual games.</w:t>
      </w:r>
    </w:p>
    <w:p w14:paraId="35306C81" w14:textId="77777777" w:rsidR="00003312" w:rsidRPr="000603E4" w:rsidRDefault="00003312" w:rsidP="00B8556C">
      <w:pPr>
        <w:pStyle w:val="NormalWeb"/>
        <w:spacing w:before="0" w:after="0"/>
        <w:ind w:left="2160"/>
        <w:rPr>
          <w:rFonts w:ascii="Times New Roman" w:hAnsi="Times New Roman" w:cs="Times New Roman"/>
          <w:bCs/>
          <w:color w:val="000000" w:themeColor="text1"/>
        </w:rPr>
      </w:pPr>
    </w:p>
    <w:p w14:paraId="1DBF61F0" w14:textId="77777777" w:rsidR="00003312" w:rsidRPr="000603E4" w:rsidRDefault="005A6956" w:rsidP="000715F8">
      <w:pPr>
        <w:pStyle w:val="Heading2"/>
        <w:ind w:firstLine="720"/>
        <w:rPr>
          <w:color w:val="000000" w:themeColor="text1"/>
        </w:rPr>
      </w:pPr>
      <w:bookmarkStart w:id="24" w:name="_Toc129607363"/>
      <w:r w:rsidRPr="000603E4">
        <w:rPr>
          <w:color w:val="000000" w:themeColor="text1"/>
        </w:rPr>
        <w:lastRenderedPageBreak/>
        <w:t>5.2</w:t>
      </w:r>
      <w:r w:rsidR="00003312" w:rsidRPr="000603E4">
        <w:rPr>
          <w:color w:val="000000" w:themeColor="text1"/>
        </w:rPr>
        <w:t xml:space="preserve"> Description for Individual Games</w:t>
      </w:r>
      <w:bookmarkEnd w:id="24"/>
      <w:r w:rsidR="00003312" w:rsidRPr="000603E4">
        <w:rPr>
          <w:color w:val="000000" w:themeColor="text1"/>
        </w:rPr>
        <w:t xml:space="preserve"> </w:t>
      </w:r>
    </w:p>
    <w:p w14:paraId="521CFC31" w14:textId="77777777" w:rsidR="00B8556C" w:rsidRPr="000603E4" w:rsidRDefault="00003312" w:rsidP="00B8556C">
      <w:pPr>
        <w:pStyle w:val="NormalWeb"/>
        <w:spacing w:before="0" w:after="0"/>
        <w:ind w:left="720"/>
        <w:rPr>
          <w:rFonts w:ascii="Times New Roman" w:hAnsi="Times New Roman" w:cs="Times New Roman"/>
          <w:bCs/>
          <w:color w:val="000000" w:themeColor="text1"/>
        </w:rPr>
      </w:pPr>
      <w:r w:rsidRPr="000603E4">
        <w:rPr>
          <w:rFonts w:ascii="Times New Roman" w:hAnsi="Times New Roman" w:cs="Times New Roman"/>
          <w:bCs/>
          <w:color w:val="000000" w:themeColor="text1"/>
        </w:rPr>
        <w:t>The individual game components will be launched from the main menu and will run independently of each other</w:t>
      </w:r>
      <w:r w:rsidR="00B8556C" w:rsidRPr="000603E4">
        <w:rPr>
          <w:rFonts w:ascii="Times New Roman" w:hAnsi="Times New Roman" w:cs="Times New Roman"/>
          <w:bCs/>
          <w:color w:val="000000" w:themeColor="text1"/>
        </w:rPr>
        <w:t>.</w:t>
      </w:r>
    </w:p>
    <w:p w14:paraId="3D03D2FF" w14:textId="77777777" w:rsidR="00003312" w:rsidRPr="000603E4" w:rsidRDefault="00003312" w:rsidP="00B8556C">
      <w:pPr>
        <w:pStyle w:val="NormalWeb"/>
        <w:spacing w:before="0" w:after="0"/>
        <w:ind w:left="720"/>
        <w:rPr>
          <w:rFonts w:ascii="Times New Roman" w:hAnsi="Times New Roman" w:cs="Times New Roman"/>
          <w:bCs/>
          <w:color w:val="000000" w:themeColor="text1"/>
        </w:rPr>
      </w:pPr>
    </w:p>
    <w:p w14:paraId="56C24964" w14:textId="77777777" w:rsidR="00003312" w:rsidRPr="000603E4" w:rsidRDefault="005A6956" w:rsidP="000715F8">
      <w:pPr>
        <w:pStyle w:val="Heading3"/>
        <w:ind w:left="720" w:firstLine="720"/>
        <w:rPr>
          <w:color w:val="000000" w:themeColor="text1"/>
        </w:rPr>
      </w:pPr>
      <w:bookmarkStart w:id="25" w:name="_Toc129607364"/>
      <w:r w:rsidRPr="000603E4">
        <w:rPr>
          <w:color w:val="000000" w:themeColor="text1"/>
        </w:rPr>
        <w:t>5.2</w:t>
      </w:r>
      <w:r w:rsidR="00003312" w:rsidRPr="000603E4">
        <w:rPr>
          <w:color w:val="000000" w:themeColor="text1"/>
        </w:rPr>
        <w:t xml:space="preserve">.1 Processing narrative for </w:t>
      </w:r>
      <w:r w:rsidR="00FE14DD" w:rsidRPr="000603E4">
        <w:rPr>
          <w:color w:val="000000" w:themeColor="text1"/>
        </w:rPr>
        <w:t>Individual Games</w:t>
      </w:r>
      <w:bookmarkEnd w:id="25"/>
    </w:p>
    <w:p w14:paraId="7686697A" w14:textId="77777777" w:rsidR="00B8556C" w:rsidRPr="000603E4" w:rsidRDefault="00003312" w:rsidP="00B8556C">
      <w:pPr>
        <w:pStyle w:val="NormalWeb"/>
        <w:spacing w:before="0" w:after="0"/>
        <w:ind w:left="1440"/>
        <w:rPr>
          <w:rFonts w:ascii="Times New Roman" w:hAnsi="Times New Roman" w:cs="Times New Roman"/>
          <w:color w:val="000000" w:themeColor="text1"/>
        </w:rPr>
      </w:pPr>
      <w:r w:rsidRPr="000603E4">
        <w:rPr>
          <w:rFonts w:ascii="Times New Roman" w:hAnsi="Times New Roman" w:cs="Times New Roman"/>
          <w:color w:val="000000" w:themeColor="text1"/>
        </w:rPr>
        <w:t xml:space="preserve">When each game is launched the user will be presented with a choice such as selecting words from a word search or selecting a column to place a chip for connect four. The </w:t>
      </w:r>
      <w:r w:rsidR="00FE14DD" w:rsidRPr="000603E4">
        <w:rPr>
          <w:rFonts w:ascii="Times New Roman" w:hAnsi="Times New Roman" w:cs="Times New Roman"/>
          <w:color w:val="000000" w:themeColor="text1"/>
        </w:rPr>
        <w:t>users’</w:t>
      </w:r>
      <w:r w:rsidRPr="000603E4">
        <w:rPr>
          <w:rFonts w:ascii="Times New Roman" w:hAnsi="Times New Roman" w:cs="Times New Roman"/>
          <w:color w:val="000000" w:themeColor="text1"/>
        </w:rPr>
        <w:t xml:space="preserve"> choices will result in the score being increased or a chip being placed in the game board for example. This process of the user making selections and the results being processed will continue until the game is completed, either successfully or otherwise, or the user chooses to </w:t>
      </w:r>
      <w:r w:rsidR="00FE14DD" w:rsidRPr="000603E4">
        <w:rPr>
          <w:rFonts w:ascii="Times New Roman" w:hAnsi="Times New Roman" w:cs="Times New Roman"/>
          <w:color w:val="000000" w:themeColor="text1"/>
        </w:rPr>
        <w:t xml:space="preserve">exit or restart the game. The user will also have the option to restart the </w:t>
      </w:r>
      <w:r w:rsidR="00B8556C" w:rsidRPr="000603E4">
        <w:rPr>
          <w:rFonts w:ascii="Times New Roman" w:hAnsi="Times New Roman" w:cs="Times New Roman"/>
          <w:color w:val="000000" w:themeColor="text1"/>
        </w:rPr>
        <w:t>game, which</w:t>
      </w:r>
      <w:r w:rsidR="00FE14DD" w:rsidRPr="000603E4">
        <w:rPr>
          <w:rFonts w:ascii="Times New Roman" w:hAnsi="Times New Roman" w:cs="Times New Roman"/>
          <w:color w:val="000000" w:themeColor="text1"/>
        </w:rPr>
        <w:t xml:space="preserve"> will result in the process restarting from the beginning.</w:t>
      </w:r>
    </w:p>
    <w:p w14:paraId="1D895998" w14:textId="77777777" w:rsidR="00003312" w:rsidRPr="000603E4" w:rsidRDefault="00003312" w:rsidP="00B8556C">
      <w:pPr>
        <w:pStyle w:val="NormalWeb"/>
        <w:spacing w:before="0" w:after="0"/>
        <w:ind w:left="1440"/>
        <w:rPr>
          <w:rFonts w:ascii="Times New Roman" w:hAnsi="Times New Roman" w:cs="Times New Roman"/>
          <w:color w:val="000000" w:themeColor="text1"/>
        </w:rPr>
      </w:pPr>
    </w:p>
    <w:p w14:paraId="393EE1D4" w14:textId="77777777" w:rsidR="00003312" w:rsidRPr="000603E4" w:rsidRDefault="005A6956" w:rsidP="000715F8">
      <w:pPr>
        <w:pStyle w:val="Heading3"/>
        <w:ind w:left="720" w:firstLine="720"/>
        <w:rPr>
          <w:color w:val="000000" w:themeColor="text1"/>
        </w:rPr>
      </w:pPr>
      <w:bookmarkStart w:id="26" w:name="_Toc129607365"/>
      <w:r w:rsidRPr="000603E4">
        <w:rPr>
          <w:color w:val="000000" w:themeColor="text1"/>
        </w:rPr>
        <w:t>5.2</w:t>
      </w:r>
      <w:r w:rsidR="00003312" w:rsidRPr="000603E4">
        <w:rPr>
          <w:color w:val="000000" w:themeColor="text1"/>
        </w:rPr>
        <w:t xml:space="preserve">.2 </w:t>
      </w:r>
      <w:r w:rsidR="00FE14DD" w:rsidRPr="000603E4">
        <w:rPr>
          <w:color w:val="000000" w:themeColor="text1"/>
        </w:rPr>
        <w:t>Individual Game</w:t>
      </w:r>
      <w:r w:rsidR="00003312" w:rsidRPr="000603E4">
        <w:rPr>
          <w:color w:val="000000" w:themeColor="text1"/>
        </w:rPr>
        <w:t xml:space="preserve"> interface description.</w:t>
      </w:r>
      <w:bookmarkEnd w:id="26"/>
    </w:p>
    <w:p w14:paraId="3C6A520A" w14:textId="77777777" w:rsidR="00B8556C" w:rsidRPr="000603E4" w:rsidRDefault="00FE14DD" w:rsidP="00B8556C">
      <w:pPr>
        <w:pStyle w:val="NormalWeb"/>
        <w:spacing w:before="0" w:after="0"/>
        <w:ind w:left="1440"/>
        <w:rPr>
          <w:rFonts w:ascii="Times New Roman" w:hAnsi="Times New Roman" w:cs="Times New Roman"/>
          <w:color w:val="000000" w:themeColor="text1"/>
        </w:rPr>
      </w:pPr>
      <w:r w:rsidRPr="000603E4">
        <w:rPr>
          <w:rFonts w:ascii="Times New Roman" w:hAnsi="Times New Roman" w:cs="Times New Roman"/>
          <w:color w:val="000000" w:themeColor="text1"/>
        </w:rPr>
        <w:t xml:space="preserve">Each game will have buttons on the </w:t>
      </w:r>
      <w:r w:rsidR="00B8556C" w:rsidRPr="000603E4">
        <w:rPr>
          <w:rFonts w:ascii="Times New Roman" w:hAnsi="Times New Roman" w:cs="Times New Roman"/>
          <w:color w:val="000000" w:themeColor="text1"/>
        </w:rPr>
        <w:t>screen, which the user can press in order to,</w:t>
      </w:r>
      <w:r w:rsidRPr="000603E4">
        <w:rPr>
          <w:rFonts w:ascii="Times New Roman" w:hAnsi="Times New Roman" w:cs="Times New Roman"/>
          <w:color w:val="000000" w:themeColor="text1"/>
        </w:rPr>
        <w:t xml:space="preserve"> play the game. In the case of the connect four game the user will be able to press one of seven buttons at the top of a game board to select which column to place their chip in. There will also be a menu button for each </w:t>
      </w:r>
      <w:r w:rsidR="00B8556C" w:rsidRPr="000603E4">
        <w:rPr>
          <w:rFonts w:ascii="Times New Roman" w:hAnsi="Times New Roman" w:cs="Times New Roman"/>
          <w:color w:val="000000" w:themeColor="text1"/>
        </w:rPr>
        <w:t>game, which</w:t>
      </w:r>
      <w:r w:rsidRPr="000603E4">
        <w:rPr>
          <w:rFonts w:ascii="Times New Roman" w:hAnsi="Times New Roman" w:cs="Times New Roman"/>
          <w:color w:val="000000" w:themeColor="text1"/>
        </w:rPr>
        <w:t xml:space="preserve"> will give more options such as exit or restart.</w:t>
      </w:r>
    </w:p>
    <w:p w14:paraId="55DA232C" w14:textId="77777777" w:rsidR="00003312" w:rsidRPr="000603E4" w:rsidRDefault="00003312" w:rsidP="00B8556C">
      <w:pPr>
        <w:pStyle w:val="NormalWeb"/>
        <w:spacing w:before="0" w:after="0"/>
        <w:ind w:left="1440"/>
        <w:rPr>
          <w:rFonts w:ascii="Times New Roman" w:hAnsi="Times New Roman" w:cs="Times New Roman"/>
          <w:color w:val="000000" w:themeColor="text1"/>
        </w:rPr>
      </w:pPr>
    </w:p>
    <w:p w14:paraId="2C842B26" w14:textId="77777777" w:rsidR="00003312" w:rsidRPr="000603E4" w:rsidRDefault="005A6956" w:rsidP="000715F8">
      <w:pPr>
        <w:pStyle w:val="Heading3"/>
        <w:ind w:left="720" w:firstLine="720"/>
        <w:rPr>
          <w:color w:val="000000" w:themeColor="text1"/>
        </w:rPr>
      </w:pPr>
      <w:bookmarkStart w:id="27" w:name="_Toc129607366"/>
      <w:r w:rsidRPr="000603E4">
        <w:rPr>
          <w:color w:val="000000" w:themeColor="text1"/>
        </w:rPr>
        <w:t>5.2</w:t>
      </w:r>
      <w:r w:rsidR="00003312" w:rsidRPr="000603E4">
        <w:rPr>
          <w:color w:val="000000" w:themeColor="text1"/>
        </w:rPr>
        <w:t xml:space="preserve">.3 </w:t>
      </w:r>
      <w:r w:rsidR="00FE14DD" w:rsidRPr="000603E4">
        <w:rPr>
          <w:color w:val="000000" w:themeColor="text1"/>
        </w:rPr>
        <w:t>Individual Game</w:t>
      </w:r>
      <w:r w:rsidR="00003312" w:rsidRPr="000603E4">
        <w:rPr>
          <w:color w:val="000000" w:themeColor="text1"/>
        </w:rPr>
        <w:t xml:space="preserve"> processing detail</w:t>
      </w:r>
      <w:bookmarkEnd w:id="27"/>
    </w:p>
    <w:p w14:paraId="65781450" w14:textId="77777777" w:rsidR="00003312" w:rsidRPr="000603E4" w:rsidRDefault="005A6956" w:rsidP="000715F8">
      <w:pPr>
        <w:pStyle w:val="Heading3"/>
        <w:ind w:left="1440" w:firstLine="720"/>
        <w:rPr>
          <w:color w:val="000000" w:themeColor="text1"/>
        </w:rPr>
      </w:pPr>
      <w:bookmarkStart w:id="28" w:name="_Toc129607367"/>
      <w:r w:rsidRPr="000603E4">
        <w:rPr>
          <w:color w:val="000000" w:themeColor="text1"/>
        </w:rPr>
        <w:t>5.2</w:t>
      </w:r>
      <w:r w:rsidR="00003312" w:rsidRPr="000603E4">
        <w:rPr>
          <w:color w:val="000000" w:themeColor="text1"/>
        </w:rPr>
        <w:t>.3.1 Performance issues</w:t>
      </w:r>
      <w:bookmarkEnd w:id="28"/>
    </w:p>
    <w:p w14:paraId="4AB03427" w14:textId="77777777" w:rsidR="00B8556C" w:rsidRPr="000603E4" w:rsidRDefault="00FE14DD" w:rsidP="00B8556C">
      <w:pPr>
        <w:pStyle w:val="NormalWeb"/>
        <w:spacing w:before="0" w:after="0"/>
        <w:ind w:left="2160"/>
        <w:rPr>
          <w:rFonts w:ascii="Times New Roman" w:hAnsi="Times New Roman" w:cs="Times New Roman"/>
          <w:bCs/>
          <w:color w:val="000000" w:themeColor="text1"/>
        </w:rPr>
      </w:pPr>
      <w:r w:rsidRPr="000603E4">
        <w:rPr>
          <w:rFonts w:ascii="Times New Roman" w:hAnsi="Times New Roman" w:cs="Times New Roman"/>
          <w:bCs/>
          <w:color w:val="000000" w:themeColor="text1"/>
        </w:rPr>
        <w:t>Each of the games should respond quickly to users input through the buttons on the screen. Delayed responses could frustrate the user or lead to believe that the application is frozen.</w:t>
      </w:r>
    </w:p>
    <w:p w14:paraId="64CD9601" w14:textId="77777777" w:rsidR="00003312" w:rsidRPr="000603E4" w:rsidRDefault="00003312" w:rsidP="00B8556C">
      <w:pPr>
        <w:pStyle w:val="NormalWeb"/>
        <w:spacing w:before="0" w:after="0"/>
        <w:ind w:left="2160"/>
        <w:rPr>
          <w:rFonts w:ascii="Times New Roman" w:hAnsi="Times New Roman" w:cs="Times New Roman"/>
          <w:bCs/>
          <w:color w:val="000000" w:themeColor="text1"/>
        </w:rPr>
      </w:pPr>
    </w:p>
    <w:p w14:paraId="3E009C66" w14:textId="77777777" w:rsidR="00003312" w:rsidRPr="000603E4" w:rsidRDefault="005A6956" w:rsidP="000715F8">
      <w:pPr>
        <w:pStyle w:val="Heading3"/>
        <w:ind w:left="1440" w:firstLine="720"/>
        <w:rPr>
          <w:color w:val="000000" w:themeColor="text1"/>
        </w:rPr>
      </w:pPr>
      <w:bookmarkStart w:id="29" w:name="_Toc129607368"/>
      <w:r w:rsidRPr="000603E4">
        <w:rPr>
          <w:color w:val="000000" w:themeColor="text1"/>
        </w:rPr>
        <w:t>5.2</w:t>
      </w:r>
      <w:r w:rsidR="00003312" w:rsidRPr="000603E4">
        <w:rPr>
          <w:color w:val="000000" w:themeColor="text1"/>
        </w:rPr>
        <w:t>.3.2 Design constraints</w:t>
      </w:r>
      <w:bookmarkEnd w:id="29"/>
    </w:p>
    <w:p w14:paraId="387CCE72" w14:textId="77777777" w:rsidR="00B8556C" w:rsidRPr="000603E4" w:rsidRDefault="00FE14DD" w:rsidP="00B8556C">
      <w:pPr>
        <w:pStyle w:val="NormalWeb"/>
        <w:spacing w:before="0" w:after="0"/>
        <w:ind w:left="2160"/>
        <w:rPr>
          <w:rFonts w:ascii="Times New Roman" w:hAnsi="Times New Roman" w:cs="Times New Roman"/>
          <w:bCs/>
          <w:color w:val="000000" w:themeColor="text1"/>
        </w:rPr>
      </w:pPr>
      <w:r w:rsidRPr="000603E4">
        <w:rPr>
          <w:rFonts w:ascii="Times New Roman" w:hAnsi="Times New Roman" w:cs="Times New Roman"/>
          <w:bCs/>
          <w:color w:val="000000" w:themeColor="text1"/>
        </w:rPr>
        <w:t>The design of the interfaces for the games should be simple and intuitive so that the user can easily identify what options they currently have to progress the game.</w:t>
      </w:r>
    </w:p>
    <w:p w14:paraId="2708B9A4" w14:textId="77777777" w:rsidR="00003312" w:rsidRPr="000603E4" w:rsidRDefault="00003312" w:rsidP="00B8556C">
      <w:pPr>
        <w:pStyle w:val="NormalWeb"/>
        <w:spacing w:before="0" w:after="0"/>
        <w:ind w:left="2160"/>
        <w:rPr>
          <w:rFonts w:ascii="Times New Roman" w:hAnsi="Times New Roman" w:cs="Times New Roman"/>
          <w:bCs/>
          <w:color w:val="000000" w:themeColor="text1"/>
        </w:rPr>
      </w:pPr>
    </w:p>
    <w:p w14:paraId="14C69455" w14:textId="77777777" w:rsidR="00754287" w:rsidRPr="000603E4" w:rsidRDefault="00754287" w:rsidP="005A6956">
      <w:pPr>
        <w:pStyle w:val="Heading1"/>
        <w:rPr>
          <w:color w:val="000000" w:themeColor="text1"/>
        </w:rPr>
      </w:pPr>
      <w:bookmarkStart w:id="30" w:name="_Toc129607369"/>
      <w:r w:rsidRPr="000603E4">
        <w:rPr>
          <w:color w:val="000000" w:themeColor="text1"/>
        </w:rPr>
        <w:t>6.0 User interface design</w:t>
      </w:r>
      <w:bookmarkEnd w:id="30"/>
    </w:p>
    <w:p w14:paraId="21354CDC" w14:textId="77777777" w:rsidR="00B8556C" w:rsidRPr="000603E4" w:rsidRDefault="00754287" w:rsidP="00B8556C">
      <w:pPr>
        <w:pStyle w:val="NormalWeb"/>
        <w:spacing w:before="0" w:after="0"/>
        <w:rPr>
          <w:rFonts w:ascii="Times New Roman" w:hAnsi="Times New Roman" w:cs="Arial"/>
          <w:color w:val="000000" w:themeColor="text1"/>
        </w:rPr>
      </w:pPr>
      <w:r w:rsidRPr="000603E4">
        <w:rPr>
          <w:rFonts w:ascii="Times New Roman" w:hAnsi="Times New Roman" w:cs="Arial"/>
          <w:color w:val="000000" w:themeColor="text1"/>
        </w:rPr>
        <w:t xml:space="preserve">Below are prototype designs of each games interface. </w:t>
      </w:r>
    </w:p>
    <w:p w14:paraId="14D24E72" w14:textId="77777777" w:rsidR="00754287" w:rsidRPr="000603E4" w:rsidRDefault="00754287" w:rsidP="00B8556C">
      <w:pPr>
        <w:pStyle w:val="NormalWeb"/>
        <w:spacing w:before="0" w:after="0"/>
        <w:rPr>
          <w:rFonts w:ascii="Times New Roman" w:hAnsi="Times New Roman" w:cs="Arial"/>
          <w:color w:val="000000" w:themeColor="text1"/>
        </w:rPr>
      </w:pPr>
    </w:p>
    <w:p w14:paraId="63181991" w14:textId="77777777" w:rsidR="00754287" w:rsidRPr="000603E4" w:rsidRDefault="00754287" w:rsidP="000715F8">
      <w:pPr>
        <w:pStyle w:val="Heading2"/>
        <w:ind w:firstLine="720"/>
        <w:rPr>
          <w:color w:val="000000" w:themeColor="text1"/>
        </w:rPr>
      </w:pPr>
      <w:bookmarkStart w:id="31" w:name="_Toc129607370"/>
      <w:r w:rsidRPr="000603E4">
        <w:rPr>
          <w:color w:val="000000" w:themeColor="text1"/>
        </w:rPr>
        <w:t>6.1 Description of the user interface</w:t>
      </w:r>
      <w:bookmarkEnd w:id="31"/>
    </w:p>
    <w:p w14:paraId="2E99CBAF" w14:textId="77777777" w:rsidR="00B8556C" w:rsidRPr="000603E4" w:rsidRDefault="00754287" w:rsidP="00B8556C">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 xml:space="preserve">Screen shots from each game are show using the Software Development Kit through Eclipse. </w:t>
      </w:r>
    </w:p>
    <w:p w14:paraId="5D27C3A7" w14:textId="77777777" w:rsidR="00754287" w:rsidRPr="000603E4" w:rsidRDefault="00754287" w:rsidP="00B8556C">
      <w:pPr>
        <w:pStyle w:val="NormalWeb"/>
        <w:spacing w:before="0" w:after="0"/>
        <w:ind w:left="720"/>
        <w:rPr>
          <w:rFonts w:ascii="Times New Roman" w:hAnsi="Times New Roman" w:cs="Arial"/>
          <w:color w:val="000000" w:themeColor="text1"/>
        </w:rPr>
      </w:pPr>
    </w:p>
    <w:p w14:paraId="5989B7A8" w14:textId="77777777" w:rsidR="00754287" w:rsidRPr="000603E4" w:rsidRDefault="00754287" w:rsidP="000715F8">
      <w:pPr>
        <w:pStyle w:val="Heading3"/>
        <w:ind w:left="720" w:firstLine="720"/>
        <w:rPr>
          <w:color w:val="000000" w:themeColor="text1"/>
        </w:rPr>
      </w:pPr>
      <w:bookmarkStart w:id="32" w:name="_Toc129607371"/>
      <w:r w:rsidRPr="000603E4">
        <w:rPr>
          <w:color w:val="000000" w:themeColor="text1"/>
        </w:rPr>
        <w:lastRenderedPageBreak/>
        <w:t>6.1.1 Home Screen</w:t>
      </w:r>
      <w:bookmarkEnd w:id="32"/>
    </w:p>
    <w:p w14:paraId="135787A5" w14:textId="77777777" w:rsidR="00754287" w:rsidRPr="000603E4" w:rsidRDefault="00754287" w:rsidP="000715F8">
      <w:pPr>
        <w:pStyle w:val="Heading3"/>
        <w:ind w:left="1440" w:firstLine="720"/>
        <w:rPr>
          <w:color w:val="000000" w:themeColor="text1"/>
        </w:rPr>
      </w:pPr>
      <w:bookmarkStart w:id="33" w:name="_Toc129607372"/>
      <w:r w:rsidRPr="000603E4">
        <w:rPr>
          <w:color w:val="000000" w:themeColor="text1"/>
        </w:rPr>
        <w:t>6.1.1.1 Screen Shot for Home Screen</w:t>
      </w:r>
      <w:bookmarkEnd w:id="33"/>
    </w:p>
    <w:p w14:paraId="1FFB6FBA" w14:textId="77777777" w:rsidR="00754287" w:rsidRPr="000603E4" w:rsidRDefault="00891C58" w:rsidP="00B8556C">
      <w:pPr>
        <w:pStyle w:val="NormalWeb"/>
        <w:tabs>
          <w:tab w:val="left" w:pos="1530"/>
        </w:tabs>
        <w:spacing w:before="0" w:after="0"/>
        <w:rPr>
          <w:rFonts w:ascii="Times New Roman" w:hAnsi="Times New Roman"/>
          <w:color w:val="000000" w:themeColor="text1"/>
        </w:rPr>
      </w:pPr>
      <w:r w:rsidRPr="000603E4">
        <w:rPr>
          <w:rFonts w:ascii="Times New Roman" w:hAnsi="Times New Roman" w:cs="Arial"/>
          <w:b/>
          <w:bCs/>
          <w:noProof/>
          <w:color w:val="000000" w:themeColor="text1"/>
          <w:lang w:eastAsia="en-US"/>
        </w:rPr>
        <w:drawing>
          <wp:inline distT="0" distB="0" distL="0" distR="0" wp14:anchorId="44C13300" wp14:editId="42CE5D51">
            <wp:extent cx="4486275" cy="3143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86275" cy="3143250"/>
                    </a:xfrm>
                    <a:prstGeom prst="rect">
                      <a:avLst/>
                    </a:prstGeom>
                    <a:solidFill>
                      <a:srgbClr val="FFFFFF"/>
                    </a:solidFill>
                    <a:ln w="9525">
                      <a:noFill/>
                      <a:miter lim="800000"/>
                      <a:headEnd/>
                      <a:tailEnd/>
                    </a:ln>
                  </pic:spPr>
                </pic:pic>
              </a:graphicData>
            </a:graphic>
          </wp:inline>
        </w:drawing>
      </w:r>
    </w:p>
    <w:p w14:paraId="0BFA018C" w14:textId="77777777" w:rsidR="005A6956" w:rsidRPr="000603E4" w:rsidRDefault="00891C58" w:rsidP="00B8556C">
      <w:pPr>
        <w:pStyle w:val="NormalWeb"/>
        <w:tabs>
          <w:tab w:val="left" w:pos="1530"/>
        </w:tabs>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14:anchorId="01DECFDC" wp14:editId="5BD8DFD2">
            <wp:extent cx="4486275" cy="31623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486275" cy="3162300"/>
                    </a:xfrm>
                    <a:prstGeom prst="rect">
                      <a:avLst/>
                    </a:prstGeom>
                    <a:solidFill>
                      <a:srgbClr val="FFFFFF"/>
                    </a:solidFill>
                    <a:ln w="9525">
                      <a:noFill/>
                      <a:miter lim="800000"/>
                      <a:headEnd/>
                      <a:tailEnd/>
                    </a:ln>
                  </pic:spPr>
                </pic:pic>
              </a:graphicData>
            </a:graphic>
          </wp:inline>
        </w:drawing>
      </w:r>
    </w:p>
    <w:p w14:paraId="111A1C92" w14:textId="77777777" w:rsidR="00754287" w:rsidRPr="000603E4" w:rsidRDefault="00754287" w:rsidP="00B8556C">
      <w:pPr>
        <w:pStyle w:val="NormalWeb"/>
        <w:tabs>
          <w:tab w:val="left" w:pos="1530"/>
        </w:tabs>
        <w:spacing w:before="0" w:after="0"/>
        <w:rPr>
          <w:rFonts w:ascii="Times New Roman" w:hAnsi="Times New Roman" w:cs="Arial"/>
          <w:b/>
          <w:bCs/>
          <w:color w:val="000000" w:themeColor="text1"/>
        </w:rPr>
      </w:pPr>
    </w:p>
    <w:p w14:paraId="31C6D62C" w14:textId="77777777" w:rsidR="00754287" w:rsidRPr="000603E4" w:rsidRDefault="00754287" w:rsidP="000715F8">
      <w:pPr>
        <w:pStyle w:val="Heading3"/>
        <w:ind w:left="1440" w:firstLine="720"/>
        <w:rPr>
          <w:color w:val="000000" w:themeColor="text1"/>
        </w:rPr>
      </w:pPr>
      <w:bookmarkStart w:id="34" w:name="_Toc129607373"/>
      <w:r w:rsidRPr="000603E4">
        <w:rPr>
          <w:color w:val="000000" w:themeColor="text1"/>
        </w:rPr>
        <w:t>6.1.1.2 Objects and actions for Home Screen</w:t>
      </w:r>
      <w:bookmarkEnd w:id="34"/>
    </w:p>
    <w:p w14:paraId="34131440"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5AFCB2EA"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Battle Ship</w:t>
      </w:r>
    </w:p>
    <w:p w14:paraId="2B68A8C8"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Word Guesser</w:t>
      </w:r>
    </w:p>
    <w:p w14:paraId="691FB81A"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Connect 4</w:t>
      </w:r>
    </w:p>
    <w:p w14:paraId="00E6A72C"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Word Search</w:t>
      </w:r>
    </w:p>
    <w:p w14:paraId="2BA801C7"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lastRenderedPageBreak/>
        <w:t>Sudoku</w:t>
      </w:r>
    </w:p>
    <w:p w14:paraId="6758EB03"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14:paraId="593CAE83"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About</w:t>
      </w:r>
    </w:p>
    <w:p w14:paraId="07FFC6A3"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7A741608"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Battle Ship Main Screen</w:t>
      </w:r>
    </w:p>
    <w:p w14:paraId="527E214C"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Word Guesser Main Screen</w:t>
      </w:r>
    </w:p>
    <w:p w14:paraId="4BD04C22"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Connect 4 Main Screen</w:t>
      </w:r>
    </w:p>
    <w:p w14:paraId="110580EE"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Word Search Main Screen</w:t>
      </w:r>
    </w:p>
    <w:p w14:paraId="1B2FF65E"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Sudoku Main Screen</w:t>
      </w:r>
    </w:p>
    <w:p w14:paraId="1A0B27B4"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Exits the application</w:t>
      </w:r>
    </w:p>
    <w:p w14:paraId="38FED6AB" w14:textId="77777777"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Shows the members of the group</w:t>
      </w:r>
    </w:p>
    <w:p w14:paraId="237E3364" w14:textId="77777777" w:rsidR="00754287" w:rsidRPr="000603E4" w:rsidRDefault="00754287" w:rsidP="00B8556C">
      <w:pPr>
        <w:pStyle w:val="NormalWeb"/>
        <w:spacing w:before="0" w:after="0"/>
        <w:ind w:left="2880"/>
        <w:rPr>
          <w:rFonts w:ascii="Times New Roman" w:hAnsi="Times New Roman" w:cs="Arial"/>
          <w:bCs/>
          <w:color w:val="000000" w:themeColor="text1"/>
        </w:rPr>
      </w:pPr>
    </w:p>
    <w:p w14:paraId="3B8651EE" w14:textId="77777777" w:rsidR="00754287" w:rsidRPr="000603E4" w:rsidRDefault="00754287" w:rsidP="000715F8">
      <w:pPr>
        <w:pStyle w:val="Heading3"/>
        <w:ind w:left="720" w:firstLine="720"/>
        <w:rPr>
          <w:color w:val="000000" w:themeColor="text1"/>
        </w:rPr>
      </w:pPr>
      <w:bookmarkStart w:id="35" w:name="_Toc129607374"/>
      <w:r w:rsidRPr="000603E4">
        <w:rPr>
          <w:color w:val="000000" w:themeColor="text1"/>
        </w:rPr>
        <w:t>6.1.2 Word Search Main Screen</w:t>
      </w:r>
      <w:bookmarkEnd w:id="35"/>
    </w:p>
    <w:p w14:paraId="2B01DFB2" w14:textId="77777777" w:rsidR="00754287" w:rsidRPr="000603E4" w:rsidRDefault="00754287" w:rsidP="000715F8">
      <w:pPr>
        <w:pStyle w:val="Heading3"/>
        <w:ind w:left="1440" w:firstLine="720"/>
        <w:rPr>
          <w:color w:val="000000" w:themeColor="text1"/>
        </w:rPr>
      </w:pPr>
      <w:bookmarkStart w:id="36" w:name="_Toc129607375"/>
      <w:r w:rsidRPr="000603E4">
        <w:rPr>
          <w:color w:val="000000" w:themeColor="text1"/>
        </w:rPr>
        <w:t>6.1.2.1 Screen Shot for Word Search Main Screen</w:t>
      </w:r>
      <w:bookmarkEnd w:id="36"/>
    </w:p>
    <w:p w14:paraId="01EF670A" w14:textId="77777777"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14:anchorId="2A0F5E46" wp14:editId="2AA06BE3">
            <wp:extent cx="4486275" cy="31623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486275" cy="3162300"/>
                    </a:xfrm>
                    <a:prstGeom prst="rect">
                      <a:avLst/>
                    </a:prstGeom>
                    <a:solidFill>
                      <a:srgbClr val="FFFFFF"/>
                    </a:solidFill>
                    <a:ln w="9525">
                      <a:noFill/>
                      <a:miter lim="800000"/>
                      <a:headEnd/>
                      <a:tailEnd/>
                    </a:ln>
                  </pic:spPr>
                </pic:pic>
              </a:graphicData>
            </a:graphic>
          </wp:inline>
        </w:drawing>
      </w:r>
    </w:p>
    <w:p w14:paraId="5850A706" w14:textId="77777777" w:rsidR="00754287" w:rsidRPr="000603E4" w:rsidRDefault="00754287" w:rsidP="00B8556C">
      <w:pPr>
        <w:pStyle w:val="NormalWeb"/>
        <w:spacing w:before="0" w:after="0"/>
        <w:rPr>
          <w:rFonts w:ascii="Times New Roman" w:hAnsi="Times New Roman" w:cs="Arial"/>
          <w:b/>
          <w:bCs/>
          <w:color w:val="000000" w:themeColor="text1"/>
        </w:rPr>
      </w:pPr>
    </w:p>
    <w:p w14:paraId="29247A75" w14:textId="77777777" w:rsidR="00754287" w:rsidRPr="000603E4" w:rsidRDefault="00754287" w:rsidP="000715F8">
      <w:pPr>
        <w:pStyle w:val="Heading3"/>
        <w:ind w:left="1440" w:firstLine="720"/>
        <w:rPr>
          <w:color w:val="000000" w:themeColor="text1"/>
        </w:rPr>
      </w:pPr>
      <w:bookmarkStart w:id="37" w:name="_Toc129607376"/>
      <w:r w:rsidRPr="000603E4">
        <w:rPr>
          <w:color w:val="000000" w:themeColor="text1"/>
        </w:rPr>
        <w:t>6.1.2.2 Objects and actions for Word Search Main Screen</w:t>
      </w:r>
      <w:bookmarkEnd w:id="37"/>
    </w:p>
    <w:p w14:paraId="777AACD9"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3845F293"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14:paraId="6E77C10C"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14:paraId="0335ECCA"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High Score</w:t>
      </w:r>
    </w:p>
    <w:p w14:paraId="46C9A593"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40E1C7FB"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 a new game</w:t>
      </w:r>
    </w:p>
    <w:p w14:paraId="30C1AEEB" w14:textId="77777777"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 the to the Home Screen</w:t>
      </w:r>
    </w:p>
    <w:p w14:paraId="116032D5" w14:textId="77777777" w:rsidR="00754287" w:rsidRPr="000603E4" w:rsidRDefault="00754287" w:rsidP="00B8556C">
      <w:pPr>
        <w:pStyle w:val="NormalWeb"/>
        <w:spacing w:before="0" w:after="0"/>
        <w:ind w:left="2160"/>
        <w:rPr>
          <w:rFonts w:ascii="Times New Roman" w:hAnsi="Times New Roman" w:cs="Arial"/>
          <w:bCs/>
          <w:color w:val="000000" w:themeColor="text1"/>
        </w:rPr>
      </w:pPr>
    </w:p>
    <w:p w14:paraId="328AD778" w14:textId="77777777" w:rsidR="00754287" w:rsidRPr="000603E4" w:rsidRDefault="00754287" w:rsidP="000715F8">
      <w:pPr>
        <w:pStyle w:val="Heading3"/>
        <w:ind w:left="720" w:firstLine="720"/>
        <w:rPr>
          <w:color w:val="000000" w:themeColor="text1"/>
        </w:rPr>
      </w:pPr>
      <w:bookmarkStart w:id="38" w:name="_Toc129607377"/>
      <w:r w:rsidRPr="000603E4">
        <w:rPr>
          <w:color w:val="000000" w:themeColor="text1"/>
        </w:rPr>
        <w:lastRenderedPageBreak/>
        <w:t>6.1.3 Word Search In Game</w:t>
      </w:r>
      <w:bookmarkEnd w:id="38"/>
    </w:p>
    <w:p w14:paraId="1378D204" w14:textId="77777777" w:rsidR="00754287" w:rsidRPr="000603E4" w:rsidRDefault="00754287" w:rsidP="000715F8">
      <w:pPr>
        <w:pStyle w:val="Heading3"/>
        <w:ind w:left="1440" w:firstLine="720"/>
        <w:rPr>
          <w:color w:val="000000" w:themeColor="text1"/>
        </w:rPr>
      </w:pPr>
      <w:bookmarkStart w:id="39" w:name="_Toc129607378"/>
      <w:r w:rsidRPr="000603E4">
        <w:rPr>
          <w:color w:val="000000" w:themeColor="text1"/>
        </w:rPr>
        <w:t>6.1.3.1 Screen Shot for Word Search In Game</w:t>
      </w:r>
      <w:bookmarkEnd w:id="39"/>
    </w:p>
    <w:p w14:paraId="1D1D9881" w14:textId="77777777" w:rsidR="00754287" w:rsidRPr="000603E4" w:rsidRDefault="00891C58" w:rsidP="00B8556C">
      <w:pPr>
        <w:pStyle w:val="NormalWeb"/>
        <w:spacing w:before="0" w:after="0"/>
        <w:rPr>
          <w:rFonts w:ascii="Times New Roman" w:hAnsi="Times New Roman"/>
          <w:color w:val="000000" w:themeColor="text1"/>
        </w:rPr>
      </w:pPr>
      <w:r w:rsidRPr="000603E4">
        <w:rPr>
          <w:rFonts w:ascii="Times New Roman" w:hAnsi="Times New Roman" w:cs="Arial"/>
          <w:b/>
          <w:bCs/>
          <w:noProof/>
          <w:color w:val="000000" w:themeColor="text1"/>
          <w:lang w:eastAsia="en-US"/>
        </w:rPr>
        <w:drawing>
          <wp:inline distT="0" distB="0" distL="0" distR="0" wp14:anchorId="6757AFBD" wp14:editId="29FDE26B">
            <wp:extent cx="4476750" cy="3162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476750" cy="3162300"/>
                    </a:xfrm>
                    <a:prstGeom prst="rect">
                      <a:avLst/>
                    </a:prstGeom>
                    <a:solidFill>
                      <a:srgbClr val="FFFFFF"/>
                    </a:solidFill>
                    <a:ln w="9525">
                      <a:noFill/>
                      <a:miter lim="800000"/>
                      <a:headEnd/>
                      <a:tailEnd/>
                    </a:ln>
                  </pic:spPr>
                </pic:pic>
              </a:graphicData>
            </a:graphic>
          </wp:inline>
        </w:drawing>
      </w:r>
    </w:p>
    <w:p w14:paraId="1370576C" w14:textId="77777777"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14:anchorId="0BE3E6E9" wp14:editId="411E296C">
            <wp:extent cx="4524375" cy="31908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524375" cy="3190875"/>
                    </a:xfrm>
                    <a:prstGeom prst="rect">
                      <a:avLst/>
                    </a:prstGeom>
                    <a:solidFill>
                      <a:srgbClr val="FFFFFF"/>
                    </a:solidFill>
                    <a:ln w="9525">
                      <a:noFill/>
                      <a:miter lim="800000"/>
                      <a:headEnd/>
                      <a:tailEnd/>
                    </a:ln>
                  </pic:spPr>
                </pic:pic>
              </a:graphicData>
            </a:graphic>
          </wp:inline>
        </w:drawing>
      </w:r>
    </w:p>
    <w:p w14:paraId="57D67372" w14:textId="77777777" w:rsidR="00754287" w:rsidRPr="000603E4" w:rsidRDefault="00754287" w:rsidP="00B8556C">
      <w:pPr>
        <w:pStyle w:val="NormalWeb"/>
        <w:spacing w:before="0" w:after="0"/>
        <w:rPr>
          <w:rFonts w:ascii="Times New Roman" w:hAnsi="Times New Roman" w:cs="Arial"/>
          <w:b/>
          <w:bCs/>
          <w:color w:val="000000" w:themeColor="text1"/>
        </w:rPr>
      </w:pPr>
    </w:p>
    <w:p w14:paraId="5917B281" w14:textId="77777777" w:rsidR="00754287" w:rsidRPr="000603E4" w:rsidRDefault="00754287" w:rsidP="000715F8">
      <w:pPr>
        <w:pStyle w:val="Heading3"/>
        <w:ind w:left="1440" w:firstLine="720"/>
        <w:rPr>
          <w:color w:val="000000" w:themeColor="text1"/>
        </w:rPr>
      </w:pPr>
      <w:bookmarkStart w:id="40" w:name="_Toc129607379"/>
      <w:r w:rsidRPr="000603E4">
        <w:rPr>
          <w:color w:val="000000" w:themeColor="text1"/>
        </w:rPr>
        <w:t>6.1.3.2 Objects and actions for Word Search In Game</w:t>
      </w:r>
      <w:bookmarkEnd w:id="40"/>
    </w:p>
    <w:p w14:paraId="7D27F3BF"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00BEF461"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Letter 9 x 9 grid</w:t>
      </w:r>
    </w:p>
    <w:p w14:paraId="38B1E8CF"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Submit Word</w:t>
      </w:r>
    </w:p>
    <w:p w14:paraId="1C3D1030"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Clear Selected</w:t>
      </w:r>
    </w:p>
    <w:p w14:paraId="6DA2CF36"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lastRenderedPageBreak/>
        <w:t>Submitted Words</w:t>
      </w:r>
    </w:p>
    <w:p w14:paraId="19F4394A"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Help</w:t>
      </w:r>
    </w:p>
    <w:p w14:paraId="49468A4C"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Finish Game</w:t>
      </w:r>
    </w:p>
    <w:p w14:paraId="32346B37"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2001DC26"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Letters</w:t>
      </w:r>
    </w:p>
    <w:p w14:paraId="02675601"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Submit a word to be checked against a dictionary</w:t>
      </w:r>
    </w:p>
    <w:p w14:paraId="515B20AE"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Clear the currently selected letters</w:t>
      </w:r>
    </w:p>
    <w:p w14:paraId="30019585"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View the already submitted words</w:t>
      </w:r>
    </w:p>
    <w:p w14:paraId="47D1E5C9"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the help screen</w:t>
      </w:r>
    </w:p>
    <w:p w14:paraId="5A691B05"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Finish the game</w:t>
      </w:r>
    </w:p>
    <w:p w14:paraId="0D3E8834" w14:textId="77777777"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the score</w:t>
      </w:r>
    </w:p>
    <w:p w14:paraId="32FBF042" w14:textId="77777777" w:rsidR="00754287" w:rsidRPr="000603E4" w:rsidRDefault="00754287" w:rsidP="00B8556C">
      <w:pPr>
        <w:pStyle w:val="NormalWeb"/>
        <w:spacing w:before="0" w:after="0"/>
        <w:ind w:left="2880"/>
        <w:rPr>
          <w:rFonts w:ascii="Times New Roman" w:hAnsi="Times New Roman" w:cs="Arial"/>
          <w:bCs/>
          <w:color w:val="000000" w:themeColor="text1"/>
        </w:rPr>
      </w:pPr>
    </w:p>
    <w:p w14:paraId="063CE4C1" w14:textId="77777777" w:rsidR="00754287" w:rsidRPr="000603E4" w:rsidRDefault="00754287" w:rsidP="000715F8">
      <w:pPr>
        <w:pStyle w:val="Heading3"/>
        <w:ind w:left="720" w:firstLine="720"/>
        <w:rPr>
          <w:color w:val="000000" w:themeColor="text1"/>
        </w:rPr>
      </w:pPr>
      <w:bookmarkStart w:id="41" w:name="_Toc129607380"/>
      <w:r w:rsidRPr="000603E4">
        <w:rPr>
          <w:color w:val="000000" w:themeColor="text1"/>
        </w:rPr>
        <w:t>6.1.4 Battle Ship Main Screen</w:t>
      </w:r>
      <w:bookmarkEnd w:id="41"/>
    </w:p>
    <w:p w14:paraId="69206C3E" w14:textId="77777777" w:rsidR="00754287" w:rsidRPr="000603E4" w:rsidRDefault="00754287" w:rsidP="000715F8">
      <w:pPr>
        <w:pStyle w:val="Heading3"/>
        <w:ind w:left="1440" w:firstLine="720"/>
        <w:rPr>
          <w:color w:val="000000" w:themeColor="text1"/>
        </w:rPr>
      </w:pPr>
      <w:bookmarkStart w:id="42" w:name="_Toc129607381"/>
      <w:r w:rsidRPr="000603E4">
        <w:rPr>
          <w:color w:val="000000" w:themeColor="text1"/>
        </w:rPr>
        <w:t>6.1.4.1 Screen Shot for Battle Ship Main Screen</w:t>
      </w:r>
      <w:bookmarkEnd w:id="42"/>
    </w:p>
    <w:p w14:paraId="1BE58634" w14:textId="77777777"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noProof/>
          <w:color w:val="000000" w:themeColor="text1"/>
          <w:lang w:eastAsia="en-US"/>
        </w:rPr>
        <w:drawing>
          <wp:inline distT="0" distB="0" distL="0" distR="0" wp14:anchorId="3D27F797" wp14:editId="41523026">
            <wp:extent cx="4410075" cy="31051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4410075" cy="3105150"/>
                    </a:xfrm>
                    <a:prstGeom prst="rect">
                      <a:avLst/>
                    </a:prstGeom>
                    <a:solidFill>
                      <a:srgbClr val="FFFFFF"/>
                    </a:solidFill>
                    <a:ln w="9525">
                      <a:noFill/>
                      <a:miter lim="800000"/>
                      <a:headEnd/>
                      <a:tailEnd/>
                    </a:ln>
                  </pic:spPr>
                </pic:pic>
              </a:graphicData>
            </a:graphic>
          </wp:inline>
        </w:drawing>
      </w:r>
    </w:p>
    <w:p w14:paraId="4F5A4026" w14:textId="77777777" w:rsidR="00754287" w:rsidRPr="000603E4" w:rsidRDefault="00754287" w:rsidP="00B8556C">
      <w:pPr>
        <w:pStyle w:val="NormalWeb"/>
        <w:spacing w:before="0" w:after="0"/>
        <w:rPr>
          <w:rFonts w:ascii="Times New Roman" w:hAnsi="Times New Roman" w:cs="Arial"/>
          <w:b/>
          <w:bCs/>
          <w:color w:val="000000" w:themeColor="text1"/>
        </w:rPr>
      </w:pPr>
    </w:p>
    <w:p w14:paraId="545BC1AD" w14:textId="77777777" w:rsidR="00754287" w:rsidRPr="000603E4" w:rsidRDefault="00754287" w:rsidP="000715F8">
      <w:pPr>
        <w:pStyle w:val="Heading3"/>
        <w:ind w:left="1440" w:firstLine="720"/>
        <w:rPr>
          <w:color w:val="000000" w:themeColor="text1"/>
        </w:rPr>
      </w:pPr>
      <w:bookmarkStart w:id="43" w:name="_Toc129607382"/>
      <w:r w:rsidRPr="000603E4">
        <w:rPr>
          <w:color w:val="000000" w:themeColor="text1"/>
        </w:rPr>
        <w:t>6.1.4.2 Objects and actions for Battle Ship Main Screen</w:t>
      </w:r>
      <w:bookmarkEnd w:id="43"/>
    </w:p>
    <w:p w14:paraId="5F21FBD0"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35C63EF8"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14:paraId="116A72DC"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14:paraId="3BC50F54"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11E9E634"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Starts a new game</w:t>
      </w:r>
    </w:p>
    <w:p w14:paraId="553126D1"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Exits back to the Home Screen</w:t>
      </w:r>
    </w:p>
    <w:p w14:paraId="59AAF62B" w14:textId="77777777" w:rsidR="00754287" w:rsidRPr="000603E4" w:rsidRDefault="00754287" w:rsidP="000715F8">
      <w:pPr>
        <w:pStyle w:val="Heading3"/>
        <w:ind w:left="720" w:firstLine="720"/>
        <w:rPr>
          <w:color w:val="000000" w:themeColor="text1"/>
        </w:rPr>
      </w:pPr>
      <w:bookmarkStart w:id="44" w:name="_Toc129607383"/>
      <w:r w:rsidRPr="000603E4">
        <w:rPr>
          <w:color w:val="000000" w:themeColor="text1"/>
        </w:rPr>
        <w:lastRenderedPageBreak/>
        <w:t>6.1.5 Battle Ship In Game</w:t>
      </w:r>
      <w:bookmarkEnd w:id="44"/>
    </w:p>
    <w:p w14:paraId="0EB2AC16" w14:textId="77777777" w:rsidR="00754287" w:rsidRPr="000603E4" w:rsidRDefault="00754287" w:rsidP="000715F8">
      <w:pPr>
        <w:pStyle w:val="Heading3"/>
        <w:ind w:left="1440" w:firstLine="720"/>
        <w:rPr>
          <w:color w:val="000000" w:themeColor="text1"/>
        </w:rPr>
      </w:pPr>
      <w:bookmarkStart w:id="45" w:name="_Toc129607384"/>
      <w:r w:rsidRPr="000603E4">
        <w:rPr>
          <w:color w:val="000000" w:themeColor="text1"/>
        </w:rPr>
        <w:t>6.1.5.1 Screen Shot for Battle Ship In Game</w:t>
      </w:r>
      <w:bookmarkEnd w:id="45"/>
    </w:p>
    <w:p w14:paraId="77808102" w14:textId="77777777" w:rsidR="000715F8"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noProof/>
          <w:color w:val="000000" w:themeColor="text1"/>
          <w:lang w:eastAsia="en-US"/>
        </w:rPr>
        <w:drawing>
          <wp:inline distT="0" distB="0" distL="0" distR="0" wp14:anchorId="090E08E9" wp14:editId="7A7883B8">
            <wp:extent cx="4286250" cy="3009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286250" cy="3009900"/>
                    </a:xfrm>
                    <a:prstGeom prst="rect">
                      <a:avLst/>
                    </a:prstGeom>
                    <a:solidFill>
                      <a:srgbClr val="FFFFFF"/>
                    </a:solidFill>
                    <a:ln w="9525">
                      <a:noFill/>
                      <a:miter lim="800000"/>
                      <a:headEnd/>
                      <a:tailEnd/>
                    </a:ln>
                  </pic:spPr>
                </pic:pic>
              </a:graphicData>
            </a:graphic>
          </wp:inline>
        </w:drawing>
      </w:r>
    </w:p>
    <w:p w14:paraId="17E232B3" w14:textId="77777777" w:rsidR="00754287" w:rsidRPr="000603E4" w:rsidRDefault="00754287" w:rsidP="00B8556C">
      <w:pPr>
        <w:pStyle w:val="NormalWeb"/>
        <w:spacing w:before="0" w:after="0"/>
        <w:rPr>
          <w:rFonts w:ascii="Times New Roman" w:hAnsi="Times New Roman" w:cs="Arial"/>
          <w:b/>
          <w:bCs/>
          <w:color w:val="000000" w:themeColor="text1"/>
        </w:rPr>
      </w:pPr>
    </w:p>
    <w:p w14:paraId="5BBFB200" w14:textId="77777777" w:rsidR="00754287" w:rsidRPr="000603E4" w:rsidRDefault="00754287" w:rsidP="000715F8">
      <w:pPr>
        <w:pStyle w:val="Heading3"/>
        <w:ind w:left="1440" w:firstLine="720"/>
        <w:rPr>
          <w:color w:val="000000" w:themeColor="text1"/>
        </w:rPr>
      </w:pPr>
      <w:bookmarkStart w:id="46" w:name="_Toc129607385"/>
      <w:r w:rsidRPr="000603E4">
        <w:rPr>
          <w:color w:val="000000" w:themeColor="text1"/>
        </w:rPr>
        <w:t>6.1.5.2 Objects and actions for Battle Ship In Game</w:t>
      </w:r>
      <w:bookmarkEnd w:id="46"/>
    </w:p>
    <w:p w14:paraId="641C93F2"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3764A4F9"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16 x 16 board</w:t>
      </w:r>
    </w:p>
    <w:p w14:paraId="2B19BA2D"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12 playable ships</w:t>
      </w:r>
    </w:p>
    <w:p w14:paraId="15082266"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Fire button</w:t>
      </w:r>
    </w:p>
    <w:p w14:paraId="741C528E"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Ready button</w:t>
      </w:r>
    </w:p>
    <w:p w14:paraId="7D9817EE"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Help button</w:t>
      </w:r>
    </w:p>
    <w:p w14:paraId="4EDAF986"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41A37175"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Place ships before any moves</w:t>
      </w:r>
    </w:p>
    <w:p w14:paraId="36445EEF"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Ready to start game</w:t>
      </w:r>
    </w:p>
    <w:p w14:paraId="77FAD0F6"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tile to fire on</w:t>
      </w:r>
    </w:p>
    <w:p w14:paraId="6C2F5AE9"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Fire on tile</w:t>
      </w:r>
    </w:p>
    <w:p w14:paraId="6FBF8C0F"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Send back hit or miss</w:t>
      </w:r>
    </w:p>
    <w:p w14:paraId="226D1F8D" w14:textId="77777777"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Shows help</w:t>
      </w:r>
    </w:p>
    <w:p w14:paraId="4F6020B0" w14:textId="77777777" w:rsidR="00754287" w:rsidRPr="000603E4" w:rsidRDefault="00754287" w:rsidP="00B8556C">
      <w:pPr>
        <w:pStyle w:val="NormalWeb"/>
        <w:spacing w:before="0" w:after="0"/>
        <w:ind w:left="2160"/>
        <w:rPr>
          <w:rFonts w:ascii="Times New Roman" w:hAnsi="Times New Roman" w:cs="Arial"/>
          <w:bCs/>
          <w:color w:val="000000" w:themeColor="text1"/>
        </w:rPr>
      </w:pPr>
    </w:p>
    <w:p w14:paraId="35D2F02E" w14:textId="77777777" w:rsidR="00754287" w:rsidRPr="000603E4" w:rsidRDefault="00754287" w:rsidP="000715F8">
      <w:pPr>
        <w:pStyle w:val="Heading3"/>
        <w:ind w:left="720" w:firstLine="720"/>
        <w:rPr>
          <w:color w:val="000000" w:themeColor="text1"/>
        </w:rPr>
      </w:pPr>
      <w:bookmarkStart w:id="47" w:name="_Toc129607386"/>
      <w:r w:rsidRPr="000603E4">
        <w:rPr>
          <w:color w:val="000000" w:themeColor="text1"/>
        </w:rPr>
        <w:lastRenderedPageBreak/>
        <w:t>6.1.6 Connect 4 Main Screen</w:t>
      </w:r>
      <w:bookmarkEnd w:id="47"/>
    </w:p>
    <w:p w14:paraId="7854F24B" w14:textId="77777777" w:rsidR="00754287" w:rsidRPr="000603E4" w:rsidRDefault="00754287" w:rsidP="000715F8">
      <w:pPr>
        <w:pStyle w:val="Heading3"/>
        <w:ind w:left="1440" w:firstLine="720"/>
        <w:rPr>
          <w:color w:val="000000" w:themeColor="text1"/>
        </w:rPr>
      </w:pPr>
      <w:bookmarkStart w:id="48" w:name="_Toc129607387"/>
      <w:r w:rsidRPr="000603E4">
        <w:rPr>
          <w:color w:val="000000" w:themeColor="text1"/>
        </w:rPr>
        <w:t>6.1.6.1 Screen Shot for Connect 4 Main Screen</w:t>
      </w:r>
      <w:bookmarkEnd w:id="48"/>
    </w:p>
    <w:p w14:paraId="6DE0226D" w14:textId="77777777"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noProof/>
          <w:color w:val="000000" w:themeColor="text1"/>
          <w:lang w:eastAsia="en-US"/>
        </w:rPr>
        <w:drawing>
          <wp:inline distT="0" distB="0" distL="0" distR="0" wp14:anchorId="7C622912" wp14:editId="5CCE81DC">
            <wp:extent cx="4505325" cy="31718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4505325" cy="3171825"/>
                    </a:xfrm>
                    <a:prstGeom prst="rect">
                      <a:avLst/>
                    </a:prstGeom>
                    <a:solidFill>
                      <a:srgbClr val="FFFFFF"/>
                    </a:solidFill>
                    <a:ln w="9525">
                      <a:noFill/>
                      <a:miter lim="800000"/>
                      <a:headEnd/>
                      <a:tailEnd/>
                    </a:ln>
                  </pic:spPr>
                </pic:pic>
              </a:graphicData>
            </a:graphic>
          </wp:inline>
        </w:drawing>
      </w:r>
    </w:p>
    <w:p w14:paraId="4A95A11D" w14:textId="77777777" w:rsidR="00754287" w:rsidRPr="000603E4" w:rsidRDefault="00754287" w:rsidP="00B8556C">
      <w:pPr>
        <w:pStyle w:val="NormalWeb"/>
        <w:spacing w:before="0" w:after="0"/>
        <w:rPr>
          <w:rFonts w:ascii="Times New Roman" w:hAnsi="Times New Roman" w:cs="Arial"/>
          <w:b/>
          <w:bCs/>
          <w:color w:val="000000" w:themeColor="text1"/>
        </w:rPr>
      </w:pPr>
    </w:p>
    <w:p w14:paraId="6952B691" w14:textId="77777777" w:rsidR="00754287" w:rsidRPr="000603E4" w:rsidRDefault="00754287" w:rsidP="000715F8">
      <w:pPr>
        <w:pStyle w:val="Heading3"/>
        <w:ind w:left="1440" w:firstLine="720"/>
        <w:rPr>
          <w:color w:val="000000" w:themeColor="text1"/>
        </w:rPr>
      </w:pPr>
      <w:bookmarkStart w:id="49" w:name="_Toc129607388"/>
      <w:r w:rsidRPr="000603E4">
        <w:rPr>
          <w:color w:val="000000" w:themeColor="text1"/>
        </w:rPr>
        <w:t>6.1.6.2 Objects and actions for Connect 4 Main Screen</w:t>
      </w:r>
      <w:bookmarkEnd w:id="49"/>
    </w:p>
    <w:p w14:paraId="2532BB22"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2641D4C1"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14:paraId="468BBBF1"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14:paraId="79B5DF7E"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514BE7E6"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Starts a new game</w:t>
      </w:r>
    </w:p>
    <w:p w14:paraId="680C3799" w14:textId="77777777"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Exits back to the Home Screen</w:t>
      </w:r>
    </w:p>
    <w:p w14:paraId="37BDC8A4" w14:textId="77777777" w:rsidR="00754287" w:rsidRPr="000603E4" w:rsidRDefault="00754287" w:rsidP="00B8556C">
      <w:pPr>
        <w:pStyle w:val="NormalWeb"/>
        <w:spacing w:before="0" w:after="0"/>
        <w:ind w:left="2880"/>
        <w:rPr>
          <w:rFonts w:ascii="Times New Roman" w:hAnsi="Times New Roman" w:cs="Arial"/>
          <w:bCs/>
          <w:color w:val="000000" w:themeColor="text1"/>
        </w:rPr>
      </w:pPr>
    </w:p>
    <w:p w14:paraId="06C7102D" w14:textId="77777777" w:rsidR="00754287" w:rsidRPr="000603E4" w:rsidRDefault="00754287" w:rsidP="000715F8">
      <w:pPr>
        <w:pStyle w:val="Heading3"/>
        <w:ind w:left="720" w:firstLine="720"/>
        <w:rPr>
          <w:color w:val="000000" w:themeColor="text1"/>
        </w:rPr>
      </w:pPr>
      <w:bookmarkStart w:id="50" w:name="_Toc129607389"/>
      <w:r w:rsidRPr="000603E4">
        <w:rPr>
          <w:color w:val="000000" w:themeColor="text1"/>
        </w:rPr>
        <w:lastRenderedPageBreak/>
        <w:t>6.1.7 Connect 4 In Game</w:t>
      </w:r>
      <w:bookmarkEnd w:id="50"/>
    </w:p>
    <w:p w14:paraId="1DC44499" w14:textId="77777777" w:rsidR="00754287" w:rsidRPr="000603E4" w:rsidRDefault="00754287" w:rsidP="000715F8">
      <w:pPr>
        <w:pStyle w:val="Heading3"/>
        <w:ind w:left="1440" w:firstLine="720"/>
        <w:rPr>
          <w:color w:val="000000" w:themeColor="text1"/>
        </w:rPr>
      </w:pPr>
      <w:bookmarkStart w:id="51" w:name="_Toc129607390"/>
      <w:r w:rsidRPr="000603E4">
        <w:rPr>
          <w:color w:val="000000" w:themeColor="text1"/>
        </w:rPr>
        <w:t>6.1.7.1 Screen Shot for Connect 4 In Game</w:t>
      </w:r>
      <w:bookmarkEnd w:id="51"/>
    </w:p>
    <w:p w14:paraId="0D88688B" w14:textId="77777777"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noProof/>
          <w:color w:val="000000" w:themeColor="text1"/>
          <w:lang w:eastAsia="en-US"/>
        </w:rPr>
        <w:drawing>
          <wp:inline distT="0" distB="0" distL="0" distR="0" wp14:anchorId="7958CB88" wp14:editId="5E850ED9">
            <wp:extent cx="4457700" cy="31337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4457700" cy="3133725"/>
                    </a:xfrm>
                    <a:prstGeom prst="rect">
                      <a:avLst/>
                    </a:prstGeom>
                    <a:solidFill>
                      <a:srgbClr val="FFFFFF"/>
                    </a:solidFill>
                    <a:ln w="9525">
                      <a:noFill/>
                      <a:miter lim="800000"/>
                      <a:headEnd/>
                      <a:tailEnd/>
                    </a:ln>
                  </pic:spPr>
                </pic:pic>
              </a:graphicData>
            </a:graphic>
          </wp:inline>
        </w:drawing>
      </w:r>
    </w:p>
    <w:p w14:paraId="451F507F" w14:textId="77777777" w:rsidR="00754287" w:rsidRPr="000603E4" w:rsidRDefault="00754287" w:rsidP="00B8556C">
      <w:pPr>
        <w:pStyle w:val="NormalWeb"/>
        <w:spacing w:before="0" w:after="0"/>
        <w:rPr>
          <w:rFonts w:ascii="Times New Roman" w:hAnsi="Times New Roman" w:cs="Arial"/>
          <w:b/>
          <w:bCs/>
          <w:color w:val="000000" w:themeColor="text1"/>
        </w:rPr>
      </w:pPr>
    </w:p>
    <w:p w14:paraId="5D5FF439" w14:textId="77777777" w:rsidR="00754287" w:rsidRPr="000603E4" w:rsidRDefault="00754287" w:rsidP="000715F8">
      <w:pPr>
        <w:pStyle w:val="Heading3"/>
        <w:ind w:left="1440" w:firstLine="720"/>
        <w:rPr>
          <w:color w:val="000000" w:themeColor="text1"/>
        </w:rPr>
      </w:pPr>
      <w:bookmarkStart w:id="52" w:name="_Toc129607391"/>
      <w:r w:rsidRPr="000603E4">
        <w:rPr>
          <w:color w:val="000000" w:themeColor="text1"/>
        </w:rPr>
        <w:t>6.1.7.2 Objects and actions for Connect 4 In Game</w:t>
      </w:r>
      <w:bookmarkEnd w:id="52"/>
    </w:p>
    <w:p w14:paraId="4529119D"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539584E2"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6 x 7 grid</w:t>
      </w:r>
    </w:p>
    <w:p w14:paraId="2A17AB91"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Help button</w:t>
      </w:r>
    </w:p>
    <w:p w14:paraId="691DAEDE"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32CA68A5"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column to place chip</w:t>
      </w:r>
    </w:p>
    <w:p w14:paraId="1A1D4E4C"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help</w:t>
      </w:r>
    </w:p>
    <w:p w14:paraId="7151709B" w14:textId="77777777"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Display winner</w:t>
      </w:r>
    </w:p>
    <w:p w14:paraId="5C59D096" w14:textId="77777777" w:rsidR="00754287" w:rsidRPr="000603E4" w:rsidRDefault="00754287" w:rsidP="00B8556C">
      <w:pPr>
        <w:pStyle w:val="NormalWeb"/>
        <w:spacing w:before="0" w:after="0"/>
        <w:ind w:left="2880"/>
        <w:rPr>
          <w:rFonts w:ascii="Times New Roman" w:hAnsi="Times New Roman" w:cs="Arial"/>
          <w:bCs/>
          <w:color w:val="000000" w:themeColor="text1"/>
        </w:rPr>
      </w:pPr>
    </w:p>
    <w:p w14:paraId="7CA3E214" w14:textId="77777777" w:rsidR="00754287" w:rsidRPr="000603E4" w:rsidRDefault="00754287" w:rsidP="000715F8">
      <w:pPr>
        <w:pStyle w:val="Heading3"/>
        <w:ind w:left="720" w:firstLine="720"/>
        <w:rPr>
          <w:color w:val="000000" w:themeColor="text1"/>
        </w:rPr>
      </w:pPr>
      <w:bookmarkStart w:id="53" w:name="_Toc129607392"/>
      <w:r w:rsidRPr="000603E4">
        <w:rPr>
          <w:color w:val="000000" w:themeColor="text1"/>
        </w:rPr>
        <w:lastRenderedPageBreak/>
        <w:t>6.1.8 Word Guesser Main Screen</w:t>
      </w:r>
      <w:bookmarkEnd w:id="53"/>
    </w:p>
    <w:p w14:paraId="3625266E" w14:textId="77777777" w:rsidR="00754287" w:rsidRPr="000603E4" w:rsidRDefault="00754287" w:rsidP="000715F8">
      <w:pPr>
        <w:pStyle w:val="Heading3"/>
        <w:ind w:left="1440" w:firstLine="720"/>
        <w:rPr>
          <w:color w:val="000000" w:themeColor="text1"/>
        </w:rPr>
      </w:pPr>
      <w:bookmarkStart w:id="54" w:name="_Toc129607393"/>
      <w:r w:rsidRPr="000603E4">
        <w:rPr>
          <w:color w:val="000000" w:themeColor="text1"/>
        </w:rPr>
        <w:t>6.1.8.1 Screen Shot for Word Guesser Main Screen</w:t>
      </w:r>
      <w:bookmarkEnd w:id="54"/>
    </w:p>
    <w:p w14:paraId="4A402BE4" w14:textId="77777777"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14:anchorId="31979125" wp14:editId="1EA80B04">
            <wp:extent cx="4410075" cy="31051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410075" cy="3105150"/>
                    </a:xfrm>
                    <a:prstGeom prst="rect">
                      <a:avLst/>
                    </a:prstGeom>
                    <a:solidFill>
                      <a:srgbClr val="FFFFFF"/>
                    </a:solidFill>
                    <a:ln w="9525">
                      <a:noFill/>
                      <a:miter lim="800000"/>
                      <a:headEnd/>
                      <a:tailEnd/>
                    </a:ln>
                  </pic:spPr>
                </pic:pic>
              </a:graphicData>
            </a:graphic>
          </wp:inline>
        </w:drawing>
      </w:r>
    </w:p>
    <w:p w14:paraId="1AE0B32E" w14:textId="77777777" w:rsidR="00754287" w:rsidRPr="000603E4" w:rsidRDefault="00754287" w:rsidP="00B8556C">
      <w:pPr>
        <w:pStyle w:val="NormalWeb"/>
        <w:spacing w:before="0" w:after="0"/>
        <w:rPr>
          <w:rFonts w:ascii="Times New Roman" w:hAnsi="Times New Roman" w:cs="Arial"/>
          <w:b/>
          <w:bCs/>
          <w:color w:val="000000" w:themeColor="text1"/>
        </w:rPr>
      </w:pPr>
    </w:p>
    <w:p w14:paraId="3946AE06" w14:textId="77777777" w:rsidR="00754287" w:rsidRPr="000603E4" w:rsidRDefault="00754287" w:rsidP="000715F8">
      <w:pPr>
        <w:pStyle w:val="Heading3"/>
        <w:ind w:left="1440" w:firstLine="720"/>
        <w:rPr>
          <w:color w:val="000000" w:themeColor="text1"/>
        </w:rPr>
      </w:pPr>
      <w:bookmarkStart w:id="55" w:name="_Toc129607394"/>
      <w:r w:rsidRPr="000603E4">
        <w:rPr>
          <w:color w:val="000000" w:themeColor="text1"/>
        </w:rPr>
        <w:t>6.1.8.2 Objects and actions for Word Guesser Main Screen</w:t>
      </w:r>
      <w:bookmarkEnd w:id="55"/>
    </w:p>
    <w:p w14:paraId="678EEC80"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7113DFE9"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14:paraId="2281DFB0"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14:paraId="6B6F2818"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226213A9"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Starts a new game</w:t>
      </w:r>
    </w:p>
    <w:p w14:paraId="27990673"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Exits back to the Home Screen</w:t>
      </w:r>
    </w:p>
    <w:p w14:paraId="34992B44" w14:textId="77777777" w:rsidR="00754287" w:rsidRPr="000603E4" w:rsidRDefault="00754287" w:rsidP="000715F8">
      <w:pPr>
        <w:pStyle w:val="Heading3"/>
        <w:ind w:left="720" w:firstLine="720"/>
        <w:rPr>
          <w:color w:val="000000" w:themeColor="text1"/>
        </w:rPr>
      </w:pPr>
      <w:bookmarkStart w:id="56" w:name="_Toc129607395"/>
      <w:r w:rsidRPr="000603E4">
        <w:rPr>
          <w:color w:val="000000" w:themeColor="text1"/>
        </w:rPr>
        <w:t>6.1.8 Word Guesser In Game</w:t>
      </w:r>
      <w:bookmarkEnd w:id="56"/>
    </w:p>
    <w:p w14:paraId="731DA019" w14:textId="77777777" w:rsidR="00754287" w:rsidRPr="000603E4" w:rsidRDefault="00754287" w:rsidP="000715F8">
      <w:pPr>
        <w:pStyle w:val="Heading3"/>
        <w:ind w:left="1440" w:firstLine="720"/>
        <w:rPr>
          <w:color w:val="000000" w:themeColor="text1"/>
        </w:rPr>
      </w:pPr>
      <w:bookmarkStart w:id="57" w:name="_Toc129607396"/>
      <w:r w:rsidRPr="000603E4">
        <w:rPr>
          <w:color w:val="000000" w:themeColor="text1"/>
        </w:rPr>
        <w:t>6.1.8.1 Screen Shot for Word Guesser In Game</w:t>
      </w:r>
      <w:bookmarkEnd w:id="57"/>
    </w:p>
    <w:p w14:paraId="5293DB76" w14:textId="77777777" w:rsidR="002E5ECF" w:rsidRPr="000603E4" w:rsidRDefault="002E5ECF" w:rsidP="00B8556C">
      <w:pPr>
        <w:pStyle w:val="NormalWeb"/>
        <w:spacing w:before="0" w:after="0"/>
        <w:rPr>
          <w:rFonts w:ascii="Times New Roman" w:hAnsi="Times New Roman" w:cs="Arial"/>
          <w:b/>
          <w:bCs/>
          <w:color w:val="000000" w:themeColor="text1"/>
        </w:rPr>
      </w:pPr>
    </w:p>
    <w:p w14:paraId="0D572BCA" w14:textId="77777777" w:rsidR="005A6956"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lastRenderedPageBreak/>
        <w:drawing>
          <wp:inline distT="0" distB="0" distL="0" distR="0" wp14:anchorId="2FBB5260" wp14:editId="4053F003">
            <wp:extent cx="5476875" cy="3895725"/>
            <wp:effectExtent l="19050" t="0" r="9525" b="0"/>
            <wp:docPr id="18" name="Picture 18" descr="C:\My Documents\Download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y Documents\Downloads\untitled.bmp"/>
                    <pic:cNvPicPr>
                      <a:picLocks noChangeAspect="1" noChangeArrowheads="1"/>
                    </pic:cNvPicPr>
                  </pic:nvPicPr>
                  <pic:blipFill>
                    <a:blip r:embed="rId19" cstate="print"/>
                    <a:srcRect/>
                    <a:stretch>
                      <a:fillRect/>
                    </a:stretch>
                  </pic:blipFill>
                  <pic:spPr bwMode="auto">
                    <a:xfrm>
                      <a:off x="0" y="0"/>
                      <a:ext cx="5476875" cy="3895725"/>
                    </a:xfrm>
                    <a:prstGeom prst="rect">
                      <a:avLst/>
                    </a:prstGeom>
                    <a:noFill/>
                    <a:ln w="9525">
                      <a:noFill/>
                      <a:miter lim="800000"/>
                      <a:headEnd/>
                      <a:tailEnd/>
                    </a:ln>
                  </pic:spPr>
                </pic:pic>
              </a:graphicData>
            </a:graphic>
          </wp:inline>
        </w:drawing>
      </w:r>
    </w:p>
    <w:p w14:paraId="6437A9C4" w14:textId="77777777" w:rsidR="00754287" w:rsidRPr="000603E4" w:rsidRDefault="00754287" w:rsidP="00B8556C">
      <w:pPr>
        <w:pStyle w:val="NormalWeb"/>
        <w:spacing w:before="0" w:after="0"/>
        <w:rPr>
          <w:rFonts w:ascii="Times New Roman" w:hAnsi="Times New Roman" w:cs="Arial"/>
          <w:b/>
          <w:bCs/>
          <w:color w:val="000000" w:themeColor="text1"/>
        </w:rPr>
      </w:pPr>
    </w:p>
    <w:p w14:paraId="4678A5AF" w14:textId="77777777" w:rsidR="00754287" w:rsidRPr="000603E4" w:rsidRDefault="00754287" w:rsidP="000715F8">
      <w:pPr>
        <w:pStyle w:val="Heading3"/>
        <w:ind w:left="1440" w:firstLine="720"/>
        <w:rPr>
          <w:color w:val="000000" w:themeColor="text1"/>
        </w:rPr>
      </w:pPr>
      <w:bookmarkStart w:id="58" w:name="_Toc129607397"/>
      <w:r w:rsidRPr="000603E4">
        <w:rPr>
          <w:color w:val="000000" w:themeColor="text1"/>
        </w:rPr>
        <w:t>6.1.8.2 Objects and actions for Word Guesser In Game</w:t>
      </w:r>
      <w:bookmarkEnd w:id="58"/>
    </w:p>
    <w:p w14:paraId="1D79107B"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4879F35C"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Box for word</w:t>
      </w:r>
    </w:p>
    <w:p w14:paraId="0979DE80" w14:textId="77777777" w:rsidR="00754287" w:rsidRPr="000603E4" w:rsidRDefault="002E5ECF"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Ok</w:t>
      </w:r>
    </w:p>
    <w:p w14:paraId="23599251"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r w:rsidR="002E5ECF" w:rsidRPr="000603E4">
        <w:rPr>
          <w:rFonts w:ascii="Times New Roman" w:hAnsi="Times New Roman" w:cs="Arial"/>
          <w:bCs/>
          <w:color w:val="000000" w:themeColor="text1"/>
        </w:rPr>
        <w:t xml:space="preserve"> (in menu)</w:t>
      </w:r>
    </w:p>
    <w:p w14:paraId="3E4F01A5"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High Score</w:t>
      </w:r>
      <w:r w:rsidR="002E5ECF" w:rsidRPr="000603E4">
        <w:rPr>
          <w:rFonts w:ascii="Times New Roman" w:hAnsi="Times New Roman" w:cs="Arial"/>
          <w:bCs/>
          <w:color w:val="000000" w:themeColor="text1"/>
        </w:rPr>
        <w:t xml:space="preserve"> (in menu)</w:t>
      </w:r>
    </w:p>
    <w:p w14:paraId="77FEF712"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Help</w:t>
      </w:r>
      <w:r w:rsidR="002E5ECF" w:rsidRPr="000603E4">
        <w:rPr>
          <w:rFonts w:ascii="Times New Roman" w:hAnsi="Times New Roman" w:cs="Arial"/>
          <w:bCs/>
          <w:color w:val="000000" w:themeColor="text1"/>
        </w:rPr>
        <w:t xml:space="preserve"> (in menu)</w:t>
      </w:r>
    </w:p>
    <w:p w14:paraId="0B596F78"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 xml:space="preserve">Finish </w:t>
      </w:r>
      <w:r w:rsidR="006D003C" w:rsidRPr="000603E4">
        <w:rPr>
          <w:rFonts w:ascii="Times New Roman" w:hAnsi="Times New Roman" w:cs="Arial"/>
          <w:bCs/>
          <w:color w:val="000000" w:themeColor="text1"/>
        </w:rPr>
        <w:t>(in menus)</w:t>
      </w:r>
    </w:p>
    <w:p w14:paraId="011600E0"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442C4048"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Enter letters to make word</w:t>
      </w:r>
    </w:p>
    <w:p w14:paraId="70AAD8C1"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Submit word to be checked</w:t>
      </w:r>
    </w:p>
    <w:p w14:paraId="654A5E2B"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 a new game</w:t>
      </w:r>
    </w:p>
    <w:p w14:paraId="710B93C6"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View high score</w:t>
      </w:r>
    </w:p>
    <w:p w14:paraId="6431124E"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help screen</w:t>
      </w:r>
    </w:p>
    <w:p w14:paraId="49983272" w14:textId="77777777"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Finish game</w:t>
      </w:r>
    </w:p>
    <w:p w14:paraId="6ED41FC5" w14:textId="77777777" w:rsidR="00754287" w:rsidRPr="000603E4" w:rsidRDefault="00754287" w:rsidP="00B8556C">
      <w:pPr>
        <w:pStyle w:val="NormalWeb"/>
        <w:spacing w:before="0" w:after="0"/>
        <w:ind w:left="2880"/>
        <w:rPr>
          <w:rFonts w:ascii="Times New Roman" w:hAnsi="Times New Roman" w:cs="Arial"/>
          <w:bCs/>
          <w:color w:val="000000" w:themeColor="text1"/>
        </w:rPr>
      </w:pPr>
    </w:p>
    <w:p w14:paraId="5AD3B908" w14:textId="77777777" w:rsidR="00754287" w:rsidRPr="000603E4" w:rsidRDefault="00754287" w:rsidP="005A6956">
      <w:pPr>
        <w:pStyle w:val="Heading3"/>
        <w:ind w:left="1440"/>
        <w:rPr>
          <w:color w:val="000000" w:themeColor="text1"/>
        </w:rPr>
      </w:pPr>
      <w:bookmarkStart w:id="59" w:name="_Toc129607398"/>
      <w:r w:rsidRPr="000603E4">
        <w:rPr>
          <w:color w:val="000000" w:themeColor="text1"/>
        </w:rPr>
        <w:lastRenderedPageBreak/>
        <w:t>6.1.9 Sudoku Main Screen</w:t>
      </w:r>
      <w:bookmarkEnd w:id="59"/>
    </w:p>
    <w:p w14:paraId="076E5A7A" w14:textId="77777777" w:rsidR="00754287" w:rsidRPr="000603E4" w:rsidRDefault="00754287" w:rsidP="005A6956">
      <w:pPr>
        <w:pStyle w:val="Heading3"/>
        <w:ind w:left="1440" w:firstLine="720"/>
        <w:rPr>
          <w:color w:val="000000" w:themeColor="text1"/>
        </w:rPr>
      </w:pPr>
      <w:bookmarkStart w:id="60" w:name="_Toc129607399"/>
      <w:r w:rsidRPr="000603E4">
        <w:rPr>
          <w:color w:val="000000" w:themeColor="text1"/>
        </w:rPr>
        <w:t>6.1.9.1 Screen Shot for Sudoku Main Screen</w:t>
      </w:r>
      <w:bookmarkEnd w:id="60"/>
    </w:p>
    <w:p w14:paraId="2F91A362" w14:textId="77777777" w:rsidR="00B8556C" w:rsidRPr="000603E4" w:rsidRDefault="00891C58" w:rsidP="00B8556C">
      <w:pPr>
        <w:pStyle w:val="NormalWeb"/>
        <w:tabs>
          <w:tab w:val="left" w:pos="900"/>
        </w:tabs>
        <w:spacing w:before="0" w:after="0"/>
        <w:ind w:left="9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14:anchorId="6F2B7356" wp14:editId="70F498AF">
            <wp:extent cx="5476875" cy="38576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srcRect/>
                    <a:stretch>
                      <a:fillRect/>
                    </a:stretch>
                  </pic:blipFill>
                  <pic:spPr bwMode="auto">
                    <a:xfrm>
                      <a:off x="0" y="0"/>
                      <a:ext cx="5476875" cy="3857625"/>
                    </a:xfrm>
                    <a:prstGeom prst="rect">
                      <a:avLst/>
                    </a:prstGeom>
                    <a:solidFill>
                      <a:srgbClr val="FFFFFF"/>
                    </a:solidFill>
                    <a:ln w="9525">
                      <a:noFill/>
                      <a:miter lim="800000"/>
                      <a:headEnd/>
                      <a:tailEnd/>
                    </a:ln>
                  </pic:spPr>
                </pic:pic>
              </a:graphicData>
            </a:graphic>
          </wp:inline>
        </w:drawing>
      </w:r>
    </w:p>
    <w:p w14:paraId="0135AEC3" w14:textId="77777777" w:rsidR="00754287" w:rsidRPr="000603E4" w:rsidRDefault="00754287" w:rsidP="00B8556C">
      <w:pPr>
        <w:pStyle w:val="NormalWeb"/>
        <w:tabs>
          <w:tab w:val="left" w:pos="900"/>
        </w:tabs>
        <w:spacing w:before="0" w:after="0"/>
        <w:ind w:left="90"/>
        <w:rPr>
          <w:rFonts w:ascii="Times New Roman" w:hAnsi="Times New Roman" w:cs="Arial"/>
          <w:b/>
          <w:bCs/>
          <w:color w:val="000000" w:themeColor="text1"/>
        </w:rPr>
      </w:pPr>
    </w:p>
    <w:p w14:paraId="037E1F3F" w14:textId="77777777" w:rsidR="00754287" w:rsidRPr="000603E4" w:rsidRDefault="00754287" w:rsidP="005A6956">
      <w:pPr>
        <w:pStyle w:val="Heading3"/>
        <w:ind w:left="1440" w:firstLine="720"/>
        <w:rPr>
          <w:color w:val="000000" w:themeColor="text1"/>
        </w:rPr>
      </w:pPr>
      <w:bookmarkStart w:id="61" w:name="_Toc129607400"/>
      <w:r w:rsidRPr="000603E4">
        <w:rPr>
          <w:color w:val="000000" w:themeColor="text1"/>
        </w:rPr>
        <w:t>6.1.9.2 Objects and actions for Sudoku Main Screen</w:t>
      </w:r>
      <w:bookmarkEnd w:id="61"/>
    </w:p>
    <w:p w14:paraId="18817467"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395B6174"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14:paraId="01B66509"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About</w:t>
      </w:r>
    </w:p>
    <w:p w14:paraId="4D4EB14F"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14:paraId="5EF4EF87"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Settings</w:t>
      </w:r>
    </w:p>
    <w:p w14:paraId="7595F7FD"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15579EF9"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 a new game</w:t>
      </w:r>
    </w:p>
    <w:p w14:paraId="5D7A65E3"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View the about page</w:t>
      </w:r>
    </w:p>
    <w:p w14:paraId="3BA38E7B"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 to the Home Screen</w:t>
      </w:r>
    </w:p>
    <w:p w14:paraId="0C9DD66F" w14:textId="77777777"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Set setting for music and hints</w:t>
      </w:r>
    </w:p>
    <w:p w14:paraId="1E381A52" w14:textId="77777777" w:rsidR="00754287" w:rsidRPr="000603E4" w:rsidRDefault="00754287" w:rsidP="00B8556C">
      <w:pPr>
        <w:pStyle w:val="NormalWeb"/>
        <w:spacing w:before="0" w:after="0"/>
        <w:ind w:left="2880"/>
        <w:rPr>
          <w:rFonts w:ascii="Times New Roman" w:hAnsi="Times New Roman" w:cs="Arial"/>
          <w:bCs/>
          <w:color w:val="000000" w:themeColor="text1"/>
        </w:rPr>
      </w:pPr>
    </w:p>
    <w:p w14:paraId="695685E4" w14:textId="77777777" w:rsidR="00754287" w:rsidRPr="000603E4" w:rsidRDefault="00754287" w:rsidP="005A6956">
      <w:pPr>
        <w:pStyle w:val="Heading3"/>
        <w:ind w:left="720" w:firstLine="720"/>
        <w:rPr>
          <w:color w:val="000000" w:themeColor="text1"/>
        </w:rPr>
      </w:pPr>
      <w:bookmarkStart w:id="62" w:name="_Toc129607401"/>
      <w:r w:rsidRPr="000603E4">
        <w:rPr>
          <w:color w:val="000000" w:themeColor="text1"/>
        </w:rPr>
        <w:lastRenderedPageBreak/>
        <w:t>6.1.10 Sudoku In Game</w:t>
      </w:r>
      <w:bookmarkEnd w:id="62"/>
    </w:p>
    <w:p w14:paraId="375B6E52" w14:textId="77777777" w:rsidR="00754287" w:rsidRPr="000603E4" w:rsidRDefault="00754287" w:rsidP="005A6956">
      <w:pPr>
        <w:pStyle w:val="Heading3"/>
        <w:ind w:left="1440" w:firstLine="720"/>
        <w:rPr>
          <w:color w:val="000000" w:themeColor="text1"/>
        </w:rPr>
      </w:pPr>
      <w:bookmarkStart w:id="63" w:name="_Toc129607402"/>
      <w:r w:rsidRPr="000603E4">
        <w:rPr>
          <w:color w:val="000000" w:themeColor="text1"/>
        </w:rPr>
        <w:t>6.1.10.1 Screen Shot for Sudoku In Game</w:t>
      </w:r>
      <w:bookmarkEnd w:id="63"/>
    </w:p>
    <w:p w14:paraId="49A4083F" w14:textId="77777777" w:rsidR="00754287" w:rsidRPr="000603E4" w:rsidRDefault="00891C58" w:rsidP="00B8556C">
      <w:pPr>
        <w:pStyle w:val="NormalWeb"/>
        <w:spacing w:before="0" w:after="0"/>
        <w:rPr>
          <w:rFonts w:ascii="Times New Roman" w:hAnsi="Times New Roman"/>
          <w:color w:val="000000" w:themeColor="text1"/>
        </w:rPr>
      </w:pPr>
      <w:r w:rsidRPr="000603E4">
        <w:rPr>
          <w:rFonts w:ascii="Times New Roman" w:hAnsi="Times New Roman" w:cs="Arial"/>
          <w:b/>
          <w:bCs/>
          <w:noProof/>
          <w:color w:val="000000" w:themeColor="text1"/>
          <w:lang w:eastAsia="en-US"/>
        </w:rPr>
        <w:drawing>
          <wp:inline distT="0" distB="0" distL="0" distR="0" wp14:anchorId="729267E2" wp14:editId="75A8421C">
            <wp:extent cx="4333875" cy="30670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333875" cy="3067050"/>
                    </a:xfrm>
                    <a:prstGeom prst="rect">
                      <a:avLst/>
                    </a:prstGeom>
                    <a:solidFill>
                      <a:srgbClr val="FFFFFF"/>
                    </a:solidFill>
                    <a:ln w="9525">
                      <a:noFill/>
                      <a:miter lim="800000"/>
                      <a:headEnd/>
                      <a:tailEnd/>
                    </a:ln>
                  </pic:spPr>
                </pic:pic>
              </a:graphicData>
            </a:graphic>
          </wp:inline>
        </w:drawing>
      </w:r>
    </w:p>
    <w:p w14:paraId="34DD252A" w14:textId="77777777"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14:anchorId="52FD137F" wp14:editId="51E1DB8F">
            <wp:extent cx="4391025" cy="31146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391025" cy="3114675"/>
                    </a:xfrm>
                    <a:prstGeom prst="rect">
                      <a:avLst/>
                    </a:prstGeom>
                    <a:solidFill>
                      <a:srgbClr val="FFFFFF"/>
                    </a:solidFill>
                    <a:ln w="9525">
                      <a:noFill/>
                      <a:miter lim="800000"/>
                      <a:headEnd/>
                      <a:tailEnd/>
                    </a:ln>
                  </pic:spPr>
                </pic:pic>
              </a:graphicData>
            </a:graphic>
          </wp:inline>
        </w:drawing>
      </w:r>
    </w:p>
    <w:p w14:paraId="22E792A7" w14:textId="77777777" w:rsidR="00754287" w:rsidRPr="000603E4" w:rsidRDefault="00754287" w:rsidP="00B8556C">
      <w:pPr>
        <w:pStyle w:val="NormalWeb"/>
        <w:spacing w:before="0" w:after="0"/>
        <w:rPr>
          <w:rFonts w:ascii="Times New Roman" w:hAnsi="Times New Roman" w:cs="Arial"/>
          <w:b/>
          <w:bCs/>
          <w:color w:val="000000" w:themeColor="text1"/>
        </w:rPr>
      </w:pPr>
    </w:p>
    <w:p w14:paraId="28F1D4B4" w14:textId="77777777" w:rsidR="00754287" w:rsidRPr="000603E4" w:rsidRDefault="00754287" w:rsidP="005A6956">
      <w:pPr>
        <w:pStyle w:val="Heading3"/>
        <w:ind w:left="1440" w:firstLine="720"/>
        <w:rPr>
          <w:color w:val="000000" w:themeColor="text1"/>
        </w:rPr>
      </w:pPr>
      <w:bookmarkStart w:id="64" w:name="_Toc129607403"/>
      <w:r w:rsidRPr="000603E4">
        <w:rPr>
          <w:color w:val="000000" w:themeColor="text1"/>
        </w:rPr>
        <w:t>6.1.10.2 Objects and actions for Sudoku In Game</w:t>
      </w:r>
      <w:bookmarkEnd w:id="64"/>
    </w:p>
    <w:p w14:paraId="6079D488"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14:paraId="3CDB48C3"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Difficulty select</w:t>
      </w:r>
    </w:p>
    <w:p w14:paraId="43833522"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9 x 9 grid with numbers</w:t>
      </w:r>
    </w:p>
    <w:p w14:paraId="1B9A4075"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Number choice to fill into tile</w:t>
      </w:r>
    </w:p>
    <w:p w14:paraId="07A77996" w14:textId="77777777"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14:paraId="3EF021FF"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lastRenderedPageBreak/>
        <w:t>Select easy, medium, hard board</w:t>
      </w:r>
    </w:p>
    <w:p w14:paraId="1D54F773"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tile</w:t>
      </w:r>
    </w:p>
    <w:p w14:paraId="5FA5B903"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number to fill into tile</w:t>
      </w:r>
    </w:p>
    <w:p w14:paraId="73B797CE" w14:textId="77777777"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hints</w:t>
      </w:r>
    </w:p>
    <w:p w14:paraId="6547B35E" w14:textId="77777777" w:rsidR="00754287" w:rsidRPr="000603E4" w:rsidRDefault="00754287" w:rsidP="005A6956">
      <w:pPr>
        <w:pStyle w:val="Heading2"/>
        <w:ind w:firstLine="720"/>
        <w:rPr>
          <w:color w:val="000000" w:themeColor="text1"/>
        </w:rPr>
      </w:pPr>
      <w:bookmarkStart w:id="65" w:name="_Toc129607404"/>
      <w:r w:rsidRPr="000603E4">
        <w:rPr>
          <w:color w:val="000000" w:themeColor="text1"/>
        </w:rPr>
        <w:t>6.2 Interface design rules</w:t>
      </w:r>
      <w:bookmarkEnd w:id="65"/>
    </w:p>
    <w:p w14:paraId="0AB90EF8" w14:textId="77777777" w:rsidR="00754287" w:rsidRPr="000603E4" w:rsidRDefault="00754287" w:rsidP="00B8556C">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The interface will be designed under the rules of Java, Android, and XML. These rules help define what can be done for the interface.</w:t>
      </w:r>
    </w:p>
    <w:p w14:paraId="787FF032" w14:textId="77777777" w:rsidR="00754287" w:rsidRPr="000603E4" w:rsidRDefault="00754287" w:rsidP="00B8556C">
      <w:pPr>
        <w:pStyle w:val="NormalWeb"/>
        <w:spacing w:before="0" w:after="0"/>
        <w:ind w:left="720"/>
        <w:rPr>
          <w:rFonts w:ascii="Times New Roman" w:hAnsi="Times New Roman"/>
          <w:color w:val="000000" w:themeColor="text1"/>
        </w:rPr>
      </w:pPr>
      <w:r w:rsidRPr="000603E4">
        <w:rPr>
          <w:rFonts w:ascii="Times New Roman" w:hAnsi="Times New Roman"/>
          <w:color w:val="000000" w:themeColor="text1"/>
        </w:rPr>
        <w:t> </w:t>
      </w:r>
    </w:p>
    <w:p w14:paraId="5F2E9F87" w14:textId="77777777" w:rsidR="00754287" w:rsidRPr="000603E4" w:rsidRDefault="00754287" w:rsidP="005A6956">
      <w:pPr>
        <w:pStyle w:val="Heading1"/>
        <w:rPr>
          <w:color w:val="000000" w:themeColor="text1"/>
        </w:rPr>
      </w:pPr>
      <w:bookmarkStart w:id="66" w:name="_Toc129607405"/>
      <w:r w:rsidRPr="000603E4">
        <w:rPr>
          <w:color w:val="000000" w:themeColor="text1"/>
        </w:rPr>
        <w:t>7.0 Restrictions, limitations, and constraints</w:t>
      </w:r>
      <w:bookmarkEnd w:id="66"/>
    </w:p>
    <w:p w14:paraId="1AAAF781" w14:textId="77777777" w:rsidR="00B8556C" w:rsidRPr="000603E4" w:rsidRDefault="004244E2" w:rsidP="00B8556C">
      <w:pPr>
        <w:pStyle w:val="NormalWeb"/>
        <w:spacing w:before="0" w:after="0"/>
        <w:rPr>
          <w:rFonts w:ascii="Times New Roman" w:hAnsi="Times New Roman" w:cs="Arial"/>
          <w:bCs/>
          <w:color w:val="000000" w:themeColor="text1"/>
        </w:rPr>
      </w:pPr>
      <w:r w:rsidRPr="000603E4">
        <w:rPr>
          <w:rFonts w:ascii="Times New Roman" w:hAnsi="Times New Roman" w:cs="Arial"/>
          <w:bCs/>
          <w:color w:val="000000" w:themeColor="text1"/>
        </w:rPr>
        <w:t>In order for the Game Suite application to be downloaded and installed for game play the user must be using a mobile device running Google’s Android Operating System</w:t>
      </w:r>
      <w:r w:rsidR="00544215" w:rsidRPr="000603E4">
        <w:rPr>
          <w:rFonts w:ascii="Times New Roman" w:hAnsi="Times New Roman" w:cs="Arial"/>
          <w:bCs/>
          <w:color w:val="000000" w:themeColor="text1"/>
        </w:rPr>
        <w:t xml:space="preserve"> version 1.5 and above</w:t>
      </w:r>
      <w:r w:rsidRPr="000603E4">
        <w:rPr>
          <w:rFonts w:ascii="Times New Roman" w:hAnsi="Times New Roman" w:cs="Arial"/>
          <w:bCs/>
          <w:color w:val="000000" w:themeColor="text1"/>
        </w:rPr>
        <w:t xml:space="preserve">, as well as having access to the Android Marketplace. All development for the Game Suite was done in the Eclipse </w:t>
      </w:r>
      <w:r w:rsidR="00544215" w:rsidRPr="000603E4">
        <w:rPr>
          <w:rFonts w:ascii="Times New Roman" w:hAnsi="Times New Roman" w:cs="Arial"/>
          <w:bCs/>
          <w:color w:val="000000" w:themeColor="text1"/>
        </w:rPr>
        <w:t xml:space="preserve">Integrated </w:t>
      </w:r>
      <w:r w:rsidRPr="000603E4">
        <w:rPr>
          <w:rFonts w:ascii="Times New Roman" w:hAnsi="Times New Roman" w:cs="Arial"/>
          <w:bCs/>
          <w:color w:val="000000" w:themeColor="text1"/>
        </w:rPr>
        <w:t>Development Environment</w:t>
      </w:r>
      <w:r w:rsidR="00544215" w:rsidRPr="000603E4">
        <w:rPr>
          <w:rFonts w:ascii="Times New Roman" w:hAnsi="Times New Roman" w:cs="Arial"/>
          <w:bCs/>
          <w:color w:val="000000" w:themeColor="text1"/>
        </w:rPr>
        <w:t xml:space="preserve"> (IDE)</w:t>
      </w:r>
      <w:r w:rsidRPr="000603E4">
        <w:rPr>
          <w:rFonts w:ascii="Times New Roman" w:hAnsi="Times New Roman" w:cs="Arial"/>
          <w:bCs/>
          <w:color w:val="000000" w:themeColor="text1"/>
        </w:rPr>
        <w:t xml:space="preserve"> on Windows XP</w:t>
      </w:r>
      <w:r w:rsidR="00544215" w:rsidRPr="000603E4">
        <w:rPr>
          <w:rFonts w:ascii="Times New Roman" w:hAnsi="Times New Roman" w:cs="Arial"/>
          <w:bCs/>
          <w:color w:val="000000" w:themeColor="text1"/>
        </w:rPr>
        <w:t xml:space="preserve"> and Vista</w:t>
      </w:r>
      <w:r w:rsidRPr="000603E4">
        <w:rPr>
          <w:rFonts w:ascii="Times New Roman" w:hAnsi="Times New Roman" w:cs="Arial"/>
          <w:bCs/>
          <w:color w:val="000000" w:themeColor="text1"/>
        </w:rPr>
        <w:t xml:space="preserve"> </w:t>
      </w:r>
      <w:r w:rsidR="00544215" w:rsidRPr="000603E4">
        <w:rPr>
          <w:rFonts w:ascii="Times New Roman" w:hAnsi="Times New Roman" w:cs="Arial"/>
          <w:bCs/>
          <w:color w:val="000000" w:themeColor="text1"/>
        </w:rPr>
        <w:t xml:space="preserve">machines with the Android Software Development Kit (SDK). Testing of the application was done on the Android Emulator that was included with the Android </w:t>
      </w:r>
      <w:r w:rsidR="00B8556C" w:rsidRPr="000603E4">
        <w:rPr>
          <w:rFonts w:ascii="Times New Roman" w:hAnsi="Times New Roman" w:cs="Arial"/>
          <w:bCs/>
          <w:color w:val="000000" w:themeColor="text1"/>
        </w:rPr>
        <w:t xml:space="preserve">SDK. </w:t>
      </w:r>
      <w:r w:rsidR="00544215" w:rsidRPr="000603E4">
        <w:rPr>
          <w:rFonts w:ascii="Times New Roman" w:hAnsi="Times New Roman" w:cs="Arial"/>
          <w:bCs/>
          <w:color w:val="000000" w:themeColor="text1"/>
        </w:rPr>
        <w:t xml:space="preserve">As long as the Android Marketplace is available to Google’s Android mobile Operating System users, the software will be marketable, maintainable and functional to both users and developers. </w:t>
      </w:r>
      <w:r w:rsidRPr="000603E4">
        <w:rPr>
          <w:rFonts w:ascii="Times New Roman" w:hAnsi="Times New Roman" w:cs="Arial"/>
          <w:bCs/>
          <w:color w:val="000000" w:themeColor="text1"/>
        </w:rPr>
        <w:t xml:space="preserve"> </w:t>
      </w:r>
    </w:p>
    <w:p w14:paraId="2BE5D433" w14:textId="77777777" w:rsidR="004244E2" w:rsidRPr="000603E4" w:rsidRDefault="004244E2" w:rsidP="00B8556C">
      <w:pPr>
        <w:pStyle w:val="NormalWeb"/>
        <w:spacing w:before="0" w:after="0"/>
        <w:rPr>
          <w:rFonts w:ascii="Times New Roman" w:hAnsi="Times New Roman" w:cs="Arial"/>
          <w:bCs/>
          <w:color w:val="000000" w:themeColor="text1"/>
        </w:rPr>
      </w:pPr>
    </w:p>
    <w:p w14:paraId="2B0A752E" w14:textId="77777777" w:rsidR="00695679" w:rsidRPr="000603E4" w:rsidRDefault="00695679" w:rsidP="005A6956">
      <w:pPr>
        <w:pStyle w:val="Heading1"/>
        <w:rPr>
          <w:color w:val="000000" w:themeColor="text1"/>
        </w:rPr>
      </w:pPr>
      <w:bookmarkStart w:id="67" w:name="_Toc129607406"/>
      <w:r w:rsidRPr="000603E4">
        <w:rPr>
          <w:color w:val="000000" w:themeColor="text1"/>
        </w:rPr>
        <w:t>8.0 Testing Issues</w:t>
      </w:r>
      <w:bookmarkEnd w:id="67"/>
    </w:p>
    <w:p w14:paraId="4B3E3895" w14:textId="77777777" w:rsidR="00695679" w:rsidRPr="000603E4" w:rsidRDefault="00695679" w:rsidP="005A6956">
      <w:pPr>
        <w:pStyle w:val="Heading2"/>
        <w:rPr>
          <w:color w:val="000000" w:themeColor="text1"/>
        </w:rPr>
      </w:pPr>
      <w:r w:rsidRPr="000603E4">
        <w:rPr>
          <w:color w:val="000000" w:themeColor="text1"/>
        </w:rPr>
        <w:tab/>
      </w:r>
      <w:bookmarkStart w:id="68" w:name="_Toc129607407"/>
      <w:r w:rsidRPr="000603E4">
        <w:rPr>
          <w:color w:val="000000" w:themeColor="text1"/>
        </w:rPr>
        <w:t>8.1 Classes of tests</w:t>
      </w:r>
      <w:bookmarkEnd w:id="68"/>
    </w:p>
    <w:p w14:paraId="2D0D81EC" w14:textId="77777777" w:rsidR="00B8556C" w:rsidRPr="000603E4" w:rsidRDefault="00695679" w:rsidP="005A6956">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 xml:space="preserve">We will conduct first tests on each individual game within the Game Suite as separate entities using the Android Emulator supplied by the Android Software Development Kit (SDK). Once each individual game is tested thoroughly, the package will the built together and tested as a whole. All known valid input will be tested as well as known invalid input. A more comprehensive overview of our testing strategies will be included in our testing specification documentation.  </w:t>
      </w:r>
    </w:p>
    <w:p w14:paraId="7A3E13BF" w14:textId="77777777" w:rsidR="00695679" w:rsidRPr="000603E4" w:rsidRDefault="00695679" w:rsidP="00B8556C">
      <w:pPr>
        <w:pStyle w:val="NormalWeb"/>
        <w:spacing w:before="0" w:after="0"/>
        <w:rPr>
          <w:rFonts w:ascii="Times New Roman" w:hAnsi="Times New Roman" w:cs="Arial"/>
          <w:color w:val="000000" w:themeColor="text1"/>
        </w:rPr>
      </w:pPr>
    </w:p>
    <w:p w14:paraId="3A887E7F" w14:textId="77777777" w:rsidR="00754287" w:rsidRPr="000603E4" w:rsidRDefault="00695679" w:rsidP="005A6956">
      <w:pPr>
        <w:pStyle w:val="Heading2"/>
        <w:rPr>
          <w:color w:val="000000" w:themeColor="text1"/>
        </w:rPr>
      </w:pPr>
      <w:r w:rsidRPr="000603E4">
        <w:rPr>
          <w:color w:val="000000" w:themeColor="text1"/>
        </w:rPr>
        <w:tab/>
      </w:r>
      <w:bookmarkStart w:id="69" w:name="_Toc129607408"/>
      <w:r w:rsidRPr="000603E4">
        <w:rPr>
          <w:color w:val="000000" w:themeColor="text1"/>
        </w:rPr>
        <w:t>8.2 Expected software response</w:t>
      </w:r>
      <w:bookmarkEnd w:id="69"/>
    </w:p>
    <w:p w14:paraId="2169AE92" w14:textId="77777777" w:rsidR="00B8556C" w:rsidRPr="000603E4" w:rsidRDefault="00695679" w:rsidP="00B8556C">
      <w:pPr>
        <w:pStyle w:val="NormalWeb"/>
        <w:spacing w:before="0" w:after="0"/>
        <w:rPr>
          <w:rFonts w:ascii="Times New Roman" w:hAnsi="Times New Roman" w:cs="Arial"/>
          <w:color w:val="000000" w:themeColor="text1"/>
        </w:rPr>
      </w:pPr>
      <w:r w:rsidRPr="000603E4">
        <w:rPr>
          <w:rFonts w:ascii="Times New Roman" w:hAnsi="Times New Roman" w:cs="Arial"/>
          <w:b/>
          <w:color w:val="000000" w:themeColor="text1"/>
        </w:rPr>
        <w:tab/>
      </w:r>
      <w:r w:rsidRPr="000603E4">
        <w:rPr>
          <w:rFonts w:ascii="Times New Roman" w:hAnsi="Times New Roman" w:cs="Arial"/>
          <w:color w:val="000000" w:themeColor="text1"/>
        </w:rPr>
        <w:t xml:space="preserve">Each test performed will be clearly observed as either failing or succeeding. </w:t>
      </w:r>
    </w:p>
    <w:p w14:paraId="6E5AE81C" w14:textId="77777777" w:rsidR="008A3F11" w:rsidRPr="000603E4" w:rsidRDefault="008A3F11" w:rsidP="00B8556C">
      <w:pPr>
        <w:pStyle w:val="NormalWeb"/>
        <w:spacing w:before="0" w:after="0"/>
        <w:rPr>
          <w:rFonts w:ascii="Times New Roman" w:hAnsi="Times New Roman" w:cs="Arial"/>
          <w:color w:val="000000" w:themeColor="text1"/>
        </w:rPr>
      </w:pPr>
    </w:p>
    <w:p w14:paraId="3087688B" w14:textId="77777777" w:rsidR="00754287" w:rsidRPr="000603E4" w:rsidRDefault="00695679" w:rsidP="005A6956">
      <w:pPr>
        <w:pStyle w:val="Heading1"/>
        <w:rPr>
          <w:color w:val="000000" w:themeColor="text1"/>
        </w:rPr>
      </w:pPr>
      <w:bookmarkStart w:id="70" w:name="_Toc129607409"/>
      <w:r w:rsidRPr="000603E4">
        <w:rPr>
          <w:color w:val="000000" w:themeColor="text1"/>
        </w:rPr>
        <w:t>9</w:t>
      </w:r>
      <w:r w:rsidR="00754287" w:rsidRPr="000603E4">
        <w:rPr>
          <w:color w:val="000000" w:themeColor="text1"/>
        </w:rPr>
        <w:t>.0 Appendices</w:t>
      </w:r>
      <w:bookmarkEnd w:id="70"/>
    </w:p>
    <w:p w14:paraId="55C26566" w14:textId="77777777" w:rsidR="00754287" w:rsidRPr="000603E4" w:rsidRDefault="00695679" w:rsidP="005A6956">
      <w:pPr>
        <w:pStyle w:val="Heading2"/>
        <w:ind w:firstLine="720"/>
        <w:rPr>
          <w:color w:val="000000" w:themeColor="text1"/>
        </w:rPr>
      </w:pPr>
      <w:bookmarkStart w:id="71" w:name="_Toc129607410"/>
      <w:r w:rsidRPr="000603E4">
        <w:rPr>
          <w:color w:val="000000" w:themeColor="text1"/>
        </w:rPr>
        <w:t>9</w:t>
      </w:r>
      <w:r w:rsidR="00754287" w:rsidRPr="000603E4">
        <w:rPr>
          <w:color w:val="000000" w:themeColor="text1"/>
        </w:rPr>
        <w:t>.1 Packaging and installation issues</w:t>
      </w:r>
      <w:bookmarkEnd w:id="71"/>
    </w:p>
    <w:p w14:paraId="1DB8F025" w14:textId="77777777" w:rsidR="00B8556C" w:rsidRPr="000603E4" w:rsidRDefault="0051040A" w:rsidP="00B8556C">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 xml:space="preserve">The Software will be packaged and distributed as an applications installation package in the Android Marketplace. It will be available to all users of mobile devices running the Android Operating System version 1.5 and above. </w:t>
      </w:r>
    </w:p>
    <w:p w14:paraId="5AE1791B" w14:textId="77777777" w:rsidR="00754287" w:rsidRPr="000603E4" w:rsidRDefault="00754287" w:rsidP="00B8556C">
      <w:pPr>
        <w:pStyle w:val="NormalWeb"/>
        <w:spacing w:before="0" w:after="0"/>
        <w:ind w:left="720"/>
        <w:rPr>
          <w:rFonts w:ascii="Times New Roman" w:hAnsi="Times New Roman" w:cs="Arial"/>
          <w:color w:val="000000" w:themeColor="text1"/>
        </w:rPr>
      </w:pPr>
    </w:p>
    <w:p w14:paraId="16EFED75" w14:textId="77777777" w:rsidR="00754287" w:rsidRPr="000603E4" w:rsidRDefault="00695679" w:rsidP="005A6956">
      <w:pPr>
        <w:pStyle w:val="Heading2"/>
        <w:ind w:firstLine="720"/>
        <w:rPr>
          <w:color w:val="000000" w:themeColor="text1"/>
        </w:rPr>
      </w:pPr>
      <w:bookmarkStart w:id="72" w:name="_Toc129607411"/>
      <w:r w:rsidRPr="000603E4">
        <w:rPr>
          <w:color w:val="000000" w:themeColor="text1"/>
        </w:rPr>
        <w:lastRenderedPageBreak/>
        <w:t>9</w:t>
      </w:r>
      <w:r w:rsidR="00754287" w:rsidRPr="000603E4">
        <w:rPr>
          <w:color w:val="000000" w:themeColor="text1"/>
        </w:rPr>
        <w:t xml:space="preserve">.2 </w:t>
      </w:r>
      <w:r w:rsidR="00E72F68" w:rsidRPr="000603E4">
        <w:rPr>
          <w:color w:val="000000" w:themeColor="text1"/>
        </w:rPr>
        <w:t>Legal Considerations</w:t>
      </w:r>
      <w:bookmarkEnd w:id="72"/>
    </w:p>
    <w:p w14:paraId="0D756385" w14:textId="77777777" w:rsidR="00E72F68" w:rsidRPr="000603E4" w:rsidRDefault="00E72F68" w:rsidP="00B8556C">
      <w:pPr>
        <w:pStyle w:val="NormalWeb"/>
        <w:spacing w:before="0" w:after="0"/>
        <w:ind w:left="720"/>
        <w:rPr>
          <w:rFonts w:ascii="Times New Roman" w:hAnsi="Times New Roman" w:cs="Arial"/>
          <w:bCs/>
          <w:color w:val="000000" w:themeColor="text1"/>
        </w:rPr>
      </w:pPr>
      <w:r w:rsidRPr="000603E4">
        <w:rPr>
          <w:rFonts w:ascii="Times New Roman" w:hAnsi="Times New Roman" w:cs="Arial"/>
          <w:bCs/>
          <w:color w:val="000000" w:themeColor="text1"/>
        </w:rPr>
        <w:t>We will be using the Android Software Development Kit (SDK) in accordance to the Android SDK License Agreement distributed by Google (Copyright holder of the Android SDK). This agreement grants us as developers “limited, worldwide</w:t>
      </w:r>
      <w:r w:rsidR="00695679" w:rsidRPr="000603E4">
        <w:rPr>
          <w:rFonts w:ascii="Times New Roman" w:hAnsi="Times New Roman" w:cs="Arial"/>
          <w:bCs/>
          <w:color w:val="000000" w:themeColor="text1"/>
        </w:rPr>
        <w:t xml:space="preserve">, royalty-free, </w:t>
      </w:r>
      <w:r w:rsidR="00B8556C" w:rsidRPr="000603E4">
        <w:rPr>
          <w:rFonts w:ascii="Times New Roman" w:hAnsi="Times New Roman" w:cs="Arial"/>
          <w:bCs/>
          <w:color w:val="000000" w:themeColor="text1"/>
        </w:rPr>
        <w:t>non-assignable</w:t>
      </w:r>
      <w:r w:rsidR="00695679" w:rsidRPr="000603E4">
        <w:rPr>
          <w:rFonts w:ascii="Times New Roman" w:hAnsi="Times New Roman" w:cs="Arial"/>
          <w:bCs/>
          <w:color w:val="000000" w:themeColor="text1"/>
        </w:rPr>
        <w:t xml:space="preserve">, </w:t>
      </w:r>
      <w:r w:rsidRPr="000603E4">
        <w:rPr>
          <w:rFonts w:ascii="Times New Roman" w:hAnsi="Times New Roman" w:cs="Arial"/>
          <w:bCs/>
          <w:color w:val="000000" w:themeColor="text1"/>
        </w:rPr>
        <w:t>and nonexclusive rights to use the SDK solely to develop applications for the Android platform.”</w:t>
      </w:r>
    </w:p>
    <w:p w14:paraId="6B7799C4" w14:textId="77777777" w:rsidR="00754287" w:rsidRPr="000603E4" w:rsidRDefault="00754287" w:rsidP="00B8556C">
      <w:pPr>
        <w:rPr>
          <w:color w:val="000000" w:themeColor="text1"/>
        </w:rPr>
      </w:pPr>
    </w:p>
    <w:sectPr w:rsidR="00754287" w:rsidRPr="000603E4" w:rsidSect="002212AA">
      <w:footerReference w:type="even"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B02CE" w14:textId="77777777" w:rsidR="00DD4646" w:rsidRDefault="00DD4646">
      <w:r>
        <w:separator/>
      </w:r>
    </w:p>
  </w:endnote>
  <w:endnote w:type="continuationSeparator" w:id="0">
    <w:p w14:paraId="4DC915C8" w14:textId="77777777" w:rsidR="00DD4646" w:rsidRDefault="00DD4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DFCB8" w14:textId="77777777" w:rsidR="00587EC1" w:rsidRDefault="00587EC1" w:rsidP="00FE79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3520C5" w14:textId="77777777" w:rsidR="00587EC1" w:rsidRDefault="00587E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30C87" w14:textId="77777777" w:rsidR="00587EC1" w:rsidRDefault="00587EC1" w:rsidP="00FE79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EC43F48" w14:textId="77777777" w:rsidR="00587EC1" w:rsidRDefault="00587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27281" w14:textId="77777777" w:rsidR="00DD4646" w:rsidRDefault="00DD4646">
      <w:r>
        <w:separator/>
      </w:r>
    </w:p>
  </w:footnote>
  <w:footnote w:type="continuationSeparator" w:id="0">
    <w:p w14:paraId="200C646E" w14:textId="77777777" w:rsidR="00DD4646" w:rsidRDefault="00DD46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15:restartNumberingAfterBreak="0">
    <w:nsid w:val="00000002"/>
    <w:multiLevelType w:val="multilevel"/>
    <w:tmpl w:val="00000002"/>
    <w:name w:val="WW8Num2"/>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3"/>
    <w:multiLevelType w:val="multilevel"/>
    <w:tmpl w:val="00000003"/>
    <w:lvl w:ilvl="0">
      <w:start w:val="4"/>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3" w15:restartNumberingAfterBreak="0">
    <w:nsid w:val="00000004"/>
    <w:multiLevelType w:val="multilevel"/>
    <w:tmpl w:val="00000004"/>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embedSystemFonts/>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75D1"/>
    <w:rsid w:val="00003312"/>
    <w:rsid w:val="00004817"/>
    <w:rsid w:val="000070B3"/>
    <w:rsid w:val="000603E4"/>
    <w:rsid w:val="000715F8"/>
    <w:rsid w:val="000C5CD8"/>
    <w:rsid w:val="000E1EBA"/>
    <w:rsid w:val="000F289F"/>
    <w:rsid w:val="00197CE3"/>
    <w:rsid w:val="002212AA"/>
    <w:rsid w:val="00232412"/>
    <w:rsid w:val="002E5ECF"/>
    <w:rsid w:val="00326E9C"/>
    <w:rsid w:val="00341ADB"/>
    <w:rsid w:val="003B1EF5"/>
    <w:rsid w:val="003D1E41"/>
    <w:rsid w:val="003D6BD5"/>
    <w:rsid w:val="003F1C8C"/>
    <w:rsid w:val="0042241A"/>
    <w:rsid w:val="004244E2"/>
    <w:rsid w:val="0051040A"/>
    <w:rsid w:val="0053636E"/>
    <w:rsid w:val="00544215"/>
    <w:rsid w:val="00587EC1"/>
    <w:rsid w:val="005A6956"/>
    <w:rsid w:val="005D40DF"/>
    <w:rsid w:val="0061411E"/>
    <w:rsid w:val="00655A94"/>
    <w:rsid w:val="00670EA0"/>
    <w:rsid w:val="00695679"/>
    <w:rsid w:val="006D003C"/>
    <w:rsid w:val="006E75D1"/>
    <w:rsid w:val="00731D33"/>
    <w:rsid w:val="00754287"/>
    <w:rsid w:val="007D119D"/>
    <w:rsid w:val="007E1CCC"/>
    <w:rsid w:val="008603DE"/>
    <w:rsid w:val="0086795E"/>
    <w:rsid w:val="00884711"/>
    <w:rsid w:val="00891C58"/>
    <w:rsid w:val="008A3F11"/>
    <w:rsid w:val="008C111F"/>
    <w:rsid w:val="00933FBE"/>
    <w:rsid w:val="00966AED"/>
    <w:rsid w:val="00980496"/>
    <w:rsid w:val="009C15D3"/>
    <w:rsid w:val="00A65DE0"/>
    <w:rsid w:val="00A80E73"/>
    <w:rsid w:val="00AA6B56"/>
    <w:rsid w:val="00B5519C"/>
    <w:rsid w:val="00B778E5"/>
    <w:rsid w:val="00B8556C"/>
    <w:rsid w:val="00BA1C1F"/>
    <w:rsid w:val="00C06ACB"/>
    <w:rsid w:val="00C11D24"/>
    <w:rsid w:val="00C1363A"/>
    <w:rsid w:val="00C13981"/>
    <w:rsid w:val="00C865B6"/>
    <w:rsid w:val="00CC7C1C"/>
    <w:rsid w:val="00D15B87"/>
    <w:rsid w:val="00D473BC"/>
    <w:rsid w:val="00D92614"/>
    <w:rsid w:val="00DD4646"/>
    <w:rsid w:val="00E0263C"/>
    <w:rsid w:val="00E150C2"/>
    <w:rsid w:val="00E24E90"/>
    <w:rsid w:val="00E25E3D"/>
    <w:rsid w:val="00E72F68"/>
    <w:rsid w:val="00E86077"/>
    <w:rsid w:val="00EC1612"/>
    <w:rsid w:val="00EF2571"/>
    <w:rsid w:val="00F47249"/>
    <w:rsid w:val="00F514D6"/>
    <w:rsid w:val="00F75D88"/>
    <w:rsid w:val="00FE1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1727714"/>
  <w15:docId w15:val="{D8ABB82A-7573-4D0E-B705-C3CB87A40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2AA"/>
    <w:pPr>
      <w:suppressAutoHyphens/>
    </w:pPr>
    <w:rPr>
      <w:lang w:eastAsia="ar-SA"/>
    </w:rPr>
  </w:style>
  <w:style w:type="paragraph" w:styleId="Heading1">
    <w:name w:val="heading 1"/>
    <w:basedOn w:val="Normal"/>
    <w:next w:val="Normal"/>
    <w:link w:val="Heading1Char"/>
    <w:uiPriority w:val="9"/>
    <w:qFormat/>
    <w:rsid w:val="005A69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5A6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5A69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2212AA"/>
    <w:rPr>
      <w:rFonts w:ascii="Symbol" w:hAnsi="Symbol"/>
    </w:rPr>
  </w:style>
  <w:style w:type="character" w:customStyle="1" w:styleId="Absatz-Standardschriftart">
    <w:name w:val="Absatz-Standardschriftart"/>
    <w:rsid w:val="002212AA"/>
  </w:style>
  <w:style w:type="character" w:customStyle="1" w:styleId="WW8Num1z1">
    <w:name w:val="WW8Num1z1"/>
    <w:rsid w:val="002212AA"/>
    <w:rPr>
      <w:rFonts w:ascii="Courier New" w:hAnsi="Courier New"/>
    </w:rPr>
  </w:style>
  <w:style w:type="character" w:customStyle="1" w:styleId="WW8Num1z2">
    <w:name w:val="WW8Num1z2"/>
    <w:rsid w:val="002212AA"/>
    <w:rPr>
      <w:rFonts w:ascii="Wingdings" w:hAnsi="Wingdings"/>
    </w:rPr>
  </w:style>
  <w:style w:type="character" w:customStyle="1" w:styleId="NumberingSymbols">
    <w:name w:val="Numbering Symbols"/>
    <w:rsid w:val="002212AA"/>
  </w:style>
  <w:style w:type="paragraph" w:customStyle="1" w:styleId="Heading">
    <w:name w:val="Heading"/>
    <w:basedOn w:val="Normal"/>
    <w:next w:val="BodyText"/>
    <w:rsid w:val="002212AA"/>
    <w:pPr>
      <w:keepNext/>
      <w:spacing w:before="240" w:after="120"/>
    </w:pPr>
    <w:rPr>
      <w:rFonts w:ascii="Arial" w:eastAsia="MS Mincho" w:hAnsi="Arial" w:cs="Tahoma"/>
      <w:sz w:val="28"/>
      <w:szCs w:val="28"/>
    </w:rPr>
  </w:style>
  <w:style w:type="paragraph" w:styleId="BodyText">
    <w:name w:val="Body Text"/>
    <w:basedOn w:val="Normal"/>
    <w:rsid w:val="002212AA"/>
    <w:pPr>
      <w:spacing w:after="120"/>
    </w:pPr>
  </w:style>
  <w:style w:type="paragraph" w:styleId="List">
    <w:name w:val="List"/>
    <w:basedOn w:val="BodyText"/>
    <w:rsid w:val="002212AA"/>
    <w:rPr>
      <w:rFonts w:cs="Tahoma"/>
    </w:rPr>
  </w:style>
  <w:style w:type="paragraph" w:styleId="Caption">
    <w:name w:val="caption"/>
    <w:basedOn w:val="Normal"/>
    <w:qFormat/>
    <w:rsid w:val="002212AA"/>
    <w:pPr>
      <w:suppressLineNumbers/>
      <w:spacing w:before="120" w:after="120"/>
    </w:pPr>
    <w:rPr>
      <w:rFonts w:cs="Tahoma"/>
      <w:i/>
      <w:iCs/>
    </w:rPr>
  </w:style>
  <w:style w:type="paragraph" w:customStyle="1" w:styleId="Index">
    <w:name w:val="Index"/>
    <w:basedOn w:val="Normal"/>
    <w:rsid w:val="002212AA"/>
    <w:pPr>
      <w:suppressLineNumbers/>
    </w:pPr>
    <w:rPr>
      <w:rFonts w:cs="Tahoma"/>
    </w:rPr>
  </w:style>
  <w:style w:type="paragraph" w:styleId="NormalWeb">
    <w:name w:val="Normal (Web)"/>
    <w:basedOn w:val="Normal"/>
    <w:rsid w:val="002212AA"/>
    <w:pPr>
      <w:spacing w:before="280" w:after="280"/>
    </w:pPr>
    <w:rPr>
      <w:rFonts w:ascii="Arial Unicode MS" w:eastAsia="Arial Unicode MS" w:hAnsi="Arial Unicode MS" w:cs="Arial Unicode MS"/>
    </w:rPr>
  </w:style>
  <w:style w:type="character" w:customStyle="1" w:styleId="Heading1Char">
    <w:name w:val="Heading 1 Char"/>
    <w:basedOn w:val="DefaultParagraphFont"/>
    <w:link w:val="Heading1"/>
    <w:uiPriority w:val="9"/>
    <w:rsid w:val="005A6956"/>
    <w:rPr>
      <w:rFonts w:asciiTheme="majorHAnsi" w:eastAsiaTheme="majorEastAsia" w:hAnsiTheme="majorHAnsi" w:cstheme="majorBidi"/>
      <w:b/>
      <w:bCs/>
      <w:color w:val="345A8A" w:themeColor="accent1" w:themeShade="B5"/>
      <w:sz w:val="32"/>
      <w:szCs w:val="32"/>
      <w:lang w:eastAsia="ar-SA"/>
    </w:rPr>
  </w:style>
  <w:style w:type="paragraph" w:styleId="TOCHeading">
    <w:name w:val="TOC Heading"/>
    <w:basedOn w:val="Heading1"/>
    <w:next w:val="Normal"/>
    <w:uiPriority w:val="39"/>
    <w:unhideWhenUsed/>
    <w:qFormat/>
    <w:rsid w:val="005A6956"/>
    <w:pPr>
      <w:suppressAutoHyphens w:val="0"/>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5A6956"/>
    <w:pPr>
      <w:spacing w:before="120"/>
    </w:pPr>
    <w:rPr>
      <w:rFonts w:asciiTheme="minorHAnsi" w:hAnsiTheme="minorHAnsi"/>
      <w:b/>
      <w:caps/>
      <w:sz w:val="22"/>
      <w:szCs w:val="22"/>
    </w:rPr>
  </w:style>
  <w:style w:type="paragraph" w:styleId="TOC2">
    <w:name w:val="toc 2"/>
    <w:basedOn w:val="Normal"/>
    <w:next w:val="Normal"/>
    <w:autoRedefine/>
    <w:uiPriority w:val="39"/>
    <w:semiHidden/>
    <w:unhideWhenUsed/>
    <w:rsid w:val="005A6956"/>
    <w:pPr>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5A6956"/>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5A6956"/>
    <w:pPr>
      <w:ind w:left="720"/>
    </w:pPr>
    <w:rPr>
      <w:rFonts w:asciiTheme="minorHAnsi" w:hAnsiTheme="minorHAnsi"/>
      <w:sz w:val="18"/>
      <w:szCs w:val="18"/>
    </w:rPr>
  </w:style>
  <w:style w:type="paragraph" w:styleId="TOC5">
    <w:name w:val="toc 5"/>
    <w:basedOn w:val="Normal"/>
    <w:next w:val="Normal"/>
    <w:autoRedefine/>
    <w:uiPriority w:val="39"/>
    <w:semiHidden/>
    <w:unhideWhenUsed/>
    <w:rsid w:val="005A6956"/>
    <w:pPr>
      <w:ind w:left="960"/>
    </w:pPr>
    <w:rPr>
      <w:rFonts w:asciiTheme="minorHAnsi" w:hAnsiTheme="minorHAnsi"/>
      <w:sz w:val="18"/>
      <w:szCs w:val="18"/>
    </w:rPr>
  </w:style>
  <w:style w:type="paragraph" w:styleId="TOC6">
    <w:name w:val="toc 6"/>
    <w:basedOn w:val="Normal"/>
    <w:next w:val="Normal"/>
    <w:autoRedefine/>
    <w:uiPriority w:val="39"/>
    <w:semiHidden/>
    <w:unhideWhenUsed/>
    <w:rsid w:val="005A6956"/>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5A6956"/>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5A6956"/>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5A6956"/>
    <w:pPr>
      <w:ind w:left="1920"/>
    </w:pPr>
    <w:rPr>
      <w:rFonts w:asciiTheme="minorHAnsi" w:hAnsiTheme="minorHAnsi"/>
      <w:sz w:val="18"/>
      <w:szCs w:val="18"/>
    </w:rPr>
  </w:style>
  <w:style w:type="character" w:customStyle="1" w:styleId="Heading2Char">
    <w:name w:val="Heading 2 Char"/>
    <w:basedOn w:val="DefaultParagraphFont"/>
    <w:link w:val="Heading2"/>
    <w:rsid w:val="005A6956"/>
    <w:rPr>
      <w:rFonts w:asciiTheme="majorHAnsi" w:eastAsiaTheme="majorEastAsia" w:hAnsiTheme="majorHAnsi" w:cstheme="majorBidi"/>
      <w:b/>
      <w:bCs/>
      <w:color w:val="4F81BD" w:themeColor="accent1"/>
      <w:sz w:val="26"/>
      <w:szCs w:val="26"/>
      <w:lang w:eastAsia="ar-SA"/>
    </w:rPr>
  </w:style>
  <w:style w:type="character" w:customStyle="1" w:styleId="Heading3Char">
    <w:name w:val="Heading 3 Char"/>
    <w:basedOn w:val="DefaultParagraphFont"/>
    <w:link w:val="Heading3"/>
    <w:rsid w:val="005A6956"/>
    <w:rPr>
      <w:rFonts w:asciiTheme="majorHAnsi" w:eastAsiaTheme="majorEastAsia" w:hAnsiTheme="majorHAnsi" w:cstheme="majorBidi"/>
      <w:b/>
      <w:bCs/>
      <w:color w:val="4F81BD" w:themeColor="accent1"/>
      <w:lang w:eastAsia="ar-SA"/>
    </w:rPr>
  </w:style>
  <w:style w:type="paragraph" w:styleId="Footer">
    <w:name w:val="footer"/>
    <w:basedOn w:val="Normal"/>
    <w:link w:val="FooterChar"/>
    <w:rsid w:val="00587EC1"/>
    <w:pPr>
      <w:tabs>
        <w:tab w:val="center" w:pos="4320"/>
        <w:tab w:val="right" w:pos="8640"/>
      </w:tabs>
    </w:pPr>
  </w:style>
  <w:style w:type="character" w:customStyle="1" w:styleId="FooterChar">
    <w:name w:val="Footer Char"/>
    <w:basedOn w:val="DefaultParagraphFont"/>
    <w:link w:val="Footer"/>
    <w:rsid w:val="00587EC1"/>
    <w:rPr>
      <w:lang w:eastAsia="ar-SA"/>
    </w:rPr>
  </w:style>
  <w:style w:type="character" w:styleId="PageNumber">
    <w:name w:val="page number"/>
    <w:basedOn w:val="DefaultParagraphFont"/>
    <w:rsid w:val="00587E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21</Pages>
  <Words>2628</Words>
  <Characters>14983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
  <LinksUpToDate>false</LinksUpToDate>
  <CharactersWithSpaces>17576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
  <dc:creator>bojan</dc:creator>
  <cp:keywords/>
  <cp:lastModifiedBy>Peter Le</cp:lastModifiedBy>
  <cp:revision>51</cp:revision>
  <cp:lastPrinted>1899-12-31T17:00:00Z</cp:lastPrinted>
  <dcterms:created xsi:type="dcterms:W3CDTF">2010-03-07T23:54:00Z</dcterms:created>
  <dcterms:modified xsi:type="dcterms:W3CDTF">2021-06-22T20:05:00Z</dcterms:modified>
</cp:coreProperties>
</file>